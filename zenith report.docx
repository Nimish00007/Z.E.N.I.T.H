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3BFB8" w14:textId="77777777" w:rsidR="00D8240A" w:rsidRDefault="00000000" w:rsidP="00866D2D">
      <w:pPr>
        <w:spacing w:before="120" w:after="120"/>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77777777" w:rsidR="00D8240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5CC9CF2B">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FB20415" w14:textId="1017EF06" w:rsidR="00D8240A" w:rsidRDefault="00C9387D">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 xml:space="preserve">AI </w:t>
      </w:r>
      <w:r w:rsidR="00F779E5">
        <w:rPr>
          <w:rFonts w:ascii="Bookman Old Style" w:eastAsia="Bookman Old Style" w:hAnsi="Bookman Old Style" w:cs="Bookman Old Style"/>
          <w:b/>
          <w:sz w:val="32"/>
          <w:szCs w:val="32"/>
        </w:rPr>
        <w:t xml:space="preserve">POWERED METAVERSE VIRTUAL </w:t>
      </w:r>
      <w:r w:rsidR="00515DB7">
        <w:rPr>
          <w:rFonts w:ascii="Bookman Old Style" w:eastAsia="Bookman Old Style" w:hAnsi="Bookman Old Style" w:cs="Bookman Old Style"/>
          <w:b/>
          <w:sz w:val="32"/>
          <w:szCs w:val="32"/>
        </w:rPr>
        <w:t>INTELLIGENT AGENT</w:t>
      </w:r>
      <w:r>
        <w:rPr>
          <w:rFonts w:ascii="Bookman Old Style" w:eastAsia="Bookman Old Style" w:hAnsi="Bookman Old Style" w:cs="Bookman Old Style"/>
          <w:b/>
          <w:sz w:val="32"/>
          <w:szCs w:val="32"/>
        </w:rPr>
        <w:t xml:space="preserve"> (</w:t>
      </w:r>
      <w:r w:rsidR="00515DB7">
        <w:rPr>
          <w:rFonts w:ascii="Bookman Old Style" w:eastAsia="Bookman Old Style" w:hAnsi="Bookman Old Style" w:cs="Bookman Old Style"/>
          <w:b/>
          <w:sz w:val="32"/>
          <w:szCs w:val="32"/>
        </w:rPr>
        <w:t>Z.E.N.I.T.H</w:t>
      </w:r>
      <w:r>
        <w:rPr>
          <w:rFonts w:ascii="Bookman Old Style" w:eastAsia="Bookman Old Style" w:hAnsi="Bookman Old Style" w:cs="Bookman Old Style"/>
          <w:b/>
          <w:sz w:val="32"/>
          <w:szCs w:val="32"/>
        </w:rPr>
        <w:t>)</w:t>
      </w:r>
    </w:p>
    <w:p w14:paraId="5B537351" w14:textId="77777777" w:rsidR="00D8240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B7BD487" w14:textId="77777777" w:rsidR="00D8240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060F7B3C" w14:textId="4061B540" w:rsidR="00D8240A" w:rsidRDefault="00000000" w:rsidP="00C9387D">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1F386EB" w14:textId="77777777" w:rsidR="00C9387D" w:rsidRDefault="00C9387D" w:rsidP="00C9387D">
      <w:pPr>
        <w:ind w:left="3420"/>
        <w:rPr>
          <w:rFonts w:ascii="Bookman Old Style" w:eastAsia="Bookman Old Style" w:hAnsi="Bookman Old Style" w:cs="Bookman Old Style"/>
          <w:b/>
          <w:sz w:val="24"/>
          <w:szCs w:val="24"/>
        </w:rPr>
      </w:pPr>
    </w:p>
    <w:p w14:paraId="1AF75017" w14:textId="77777777" w:rsidR="00D8240A" w:rsidRDefault="00D8240A">
      <w:pPr>
        <w:jc w:val="center"/>
        <w:rPr>
          <w:rFonts w:ascii="Bookman Old Style" w:eastAsia="Bookman Old Style" w:hAnsi="Bookman Old Style" w:cs="Bookman Old Style"/>
          <w:b/>
          <w:sz w:val="24"/>
          <w:szCs w:val="24"/>
        </w:rPr>
      </w:pPr>
    </w:p>
    <w:p w14:paraId="1CC84B0A" w14:textId="57A516EF" w:rsidR="00D8240A" w:rsidRDefault="00C9387D" w:rsidP="00C9387D">
      <w:pPr>
        <w:tabs>
          <w:tab w:val="left" w:pos="6120"/>
        </w:tabs>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NIMISH VYAS</w:t>
      </w:r>
      <w:r>
        <w:rPr>
          <w:rFonts w:ascii="Bookman Old Style" w:eastAsia="Bookman Old Style" w:hAnsi="Bookman Old Style" w:cs="Bookman Old Style"/>
          <w:b/>
          <w:sz w:val="24"/>
          <w:szCs w:val="24"/>
        </w:rPr>
        <w:tab/>
        <w:t>2021595</w:t>
      </w: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pPr>
        <w:jc w:val="center"/>
        <w:rPr>
          <w:rFonts w:ascii="Times New Roman" w:eastAsia="Times New Roman" w:hAnsi="Times New Roman" w:cs="Times New Roman"/>
          <w:b/>
          <w:i/>
          <w:sz w:val="24"/>
          <w:szCs w:val="24"/>
        </w:rPr>
      </w:pPr>
    </w:p>
    <w:p w14:paraId="50105A24" w14:textId="77777777" w:rsidR="00D8240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58FD2FA6" w14:textId="18157926" w:rsidR="00D8240A" w:rsidRPr="00C9387D" w:rsidRDefault="00C9387D" w:rsidP="00C9387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66D2D">
        <w:rPr>
          <w:rFonts w:ascii="Times New Roman" w:eastAsia="Times New Roman" w:hAnsi="Times New Roman" w:cs="Times New Roman"/>
          <w:b/>
          <w:sz w:val="28"/>
          <w:szCs w:val="28"/>
        </w:rPr>
        <w:t>MR. YOGESH LAOUMI</w:t>
      </w:r>
    </w:p>
    <w:p w14:paraId="0419CC53" w14:textId="77777777" w:rsidR="00D8240A" w:rsidRDefault="00D8240A">
      <w:pPr>
        <w:jc w:val="center"/>
        <w:rPr>
          <w:rFonts w:ascii="Times New Roman" w:eastAsia="Times New Roman" w:hAnsi="Times New Roman" w:cs="Times New Roman"/>
          <w:b/>
          <w:sz w:val="24"/>
          <w:szCs w:val="24"/>
        </w:rPr>
      </w:pPr>
    </w:p>
    <w:p w14:paraId="6CC03789" w14:textId="77777777" w:rsidR="00D8240A" w:rsidRDefault="00D8240A">
      <w:pPr>
        <w:jc w:val="center"/>
        <w:rPr>
          <w:rFonts w:ascii="Times New Roman" w:eastAsia="Times New Roman" w:hAnsi="Times New Roman" w:cs="Times New Roman"/>
          <w:b/>
          <w:sz w:val="24"/>
          <w:szCs w:val="24"/>
        </w:rPr>
      </w:pPr>
    </w:p>
    <w:p w14:paraId="251F6321" w14:textId="77777777" w:rsidR="00D8240A" w:rsidRDefault="00D8240A">
      <w:pPr>
        <w:jc w:val="center"/>
        <w:rPr>
          <w:rFonts w:ascii="Times New Roman" w:eastAsia="Times New Roman" w:hAnsi="Times New Roman" w:cs="Times New Roman"/>
          <w:b/>
          <w:sz w:val="24"/>
          <w:szCs w:val="24"/>
        </w:rPr>
      </w:pPr>
    </w:p>
    <w:p w14:paraId="402AB33E" w14:textId="77777777" w:rsidR="00D8240A" w:rsidRDefault="00000000">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106C1B37"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w:t>
      </w:r>
      <w:r w:rsidR="00866D2D">
        <w:rPr>
          <w:rFonts w:ascii="Bookman Old Style" w:eastAsia="Bookman Old Style" w:hAnsi="Bookman Old Style" w:cs="Bookman Old Style"/>
          <w:b/>
          <w:sz w:val="32"/>
          <w:szCs w:val="32"/>
        </w:rPr>
        <w:t>5</w:t>
      </w:r>
    </w:p>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521FEBE3" w14:textId="77777777" w:rsidR="00D8240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271CB69C" w:rsidR="00D8240A"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515DB7">
        <w:rPr>
          <w:rFonts w:ascii="Times New Roman" w:eastAsia="Times New Roman" w:hAnsi="Times New Roman" w:cs="Times New Roman"/>
          <w:b/>
          <w:sz w:val="24"/>
          <w:szCs w:val="24"/>
        </w:rPr>
        <w:t>ZENITH</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866D2D">
        <w:rPr>
          <w:rFonts w:ascii="Times New Roman" w:eastAsia="Times New Roman" w:hAnsi="Times New Roman" w:cs="Times New Roman"/>
          <w:b/>
          <w:sz w:val="24"/>
          <w:szCs w:val="24"/>
        </w:rPr>
        <w:t xml:space="preserve">MR. YOGESH LAHOUMI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3B073" w14:textId="77777777" w:rsidR="00D8240A" w:rsidRDefault="00D8240A">
      <w:pPr>
        <w:spacing w:line="360" w:lineRule="auto"/>
        <w:ind w:left="720" w:firstLine="720"/>
        <w:jc w:val="both"/>
        <w:rPr>
          <w:rFonts w:ascii="Times New Roman" w:eastAsia="Times New Roman" w:hAnsi="Times New Roman" w:cs="Times New Roman"/>
          <w:sz w:val="24"/>
          <w:szCs w:val="24"/>
        </w:rPr>
      </w:pPr>
    </w:p>
    <w:p w14:paraId="7554F009" w14:textId="0ED08425" w:rsidR="00D8240A" w:rsidRDefault="00C9387D">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NIMISH VYAS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2021595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61A2603"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431036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75C56BD"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C788613" w14:textId="77777777" w:rsidR="00D8240A" w:rsidRPr="00D0220A" w:rsidRDefault="00000000">
      <w:pPr>
        <w:pBdr>
          <w:bottom w:val="single" w:sz="12" w:space="1" w:color="000000"/>
        </w:pBdr>
        <w:spacing w:line="480" w:lineRule="auto"/>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Table of Contents</w:t>
      </w:r>
    </w:p>
    <w:p w14:paraId="26BC52A8" w14:textId="77777777" w:rsidR="00D8240A" w:rsidRPr="00D0220A" w:rsidRDefault="00D8240A">
      <w:pPr>
        <w:jc w:val="center"/>
        <w:rPr>
          <w:b/>
          <w:sz w:val="36"/>
          <w:szCs w:val="36"/>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8240A" w:rsidRPr="00D0220A" w14:paraId="73AD9271" w14:textId="77777777">
        <w:trPr>
          <w:trHeight w:val="449"/>
          <w:jc w:val="center"/>
        </w:trPr>
        <w:tc>
          <w:tcPr>
            <w:tcW w:w="1634" w:type="dxa"/>
          </w:tcPr>
          <w:p w14:paraId="21BBC303" w14:textId="77777777" w:rsidR="00D8240A" w:rsidRPr="00D0220A" w:rsidRDefault="00000000">
            <w:pPr>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Chapter No.</w:t>
            </w:r>
          </w:p>
        </w:tc>
        <w:tc>
          <w:tcPr>
            <w:tcW w:w="4449" w:type="dxa"/>
          </w:tcPr>
          <w:p w14:paraId="3B35049C" w14:textId="77777777" w:rsidR="00D8240A" w:rsidRPr="00D0220A" w:rsidRDefault="00000000">
            <w:pPr>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Description</w:t>
            </w:r>
          </w:p>
        </w:tc>
        <w:tc>
          <w:tcPr>
            <w:tcW w:w="1290" w:type="dxa"/>
          </w:tcPr>
          <w:p w14:paraId="7BFEA930" w14:textId="77777777" w:rsidR="00D8240A" w:rsidRPr="00D0220A" w:rsidRDefault="00000000">
            <w:pPr>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Page No.</w:t>
            </w:r>
          </w:p>
        </w:tc>
      </w:tr>
      <w:tr w:rsidR="00D8240A" w:rsidRPr="00D0220A" w14:paraId="6D8BE404" w14:textId="77777777">
        <w:trPr>
          <w:trHeight w:val="433"/>
          <w:jc w:val="center"/>
        </w:trPr>
        <w:tc>
          <w:tcPr>
            <w:tcW w:w="1634" w:type="dxa"/>
          </w:tcPr>
          <w:p w14:paraId="64D7EA91" w14:textId="77777777" w:rsidR="00D8240A" w:rsidRPr="00D0220A" w:rsidRDefault="00000000" w:rsidP="00CF419A">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1</w:t>
            </w:r>
          </w:p>
        </w:tc>
        <w:tc>
          <w:tcPr>
            <w:tcW w:w="4449" w:type="dxa"/>
          </w:tcPr>
          <w:p w14:paraId="4A4E9DB5" w14:textId="3F9DF89A"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 xml:space="preserve">Introduction </w:t>
            </w:r>
            <w:r w:rsidR="00503615">
              <w:rPr>
                <w:rFonts w:ascii="Times New Roman" w:eastAsia="Times New Roman" w:hAnsi="Times New Roman" w:cs="Times New Roman"/>
                <w:sz w:val="36"/>
                <w:szCs w:val="36"/>
              </w:rPr>
              <w:t xml:space="preserve">                    1-2</w:t>
            </w:r>
          </w:p>
        </w:tc>
        <w:tc>
          <w:tcPr>
            <w:tcW w:w="1290" w:type="dxa"/>
          </w:tcPr>
          <w:p w14:paraId="45050B36"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522709F7" w14:textId="77777777">
        <w:trPr>
          <w:trHeight w:val="433"/>
          <w:jc w:val="center"/>
        </w:trPr>
        <w:tc>
          <w:tcPr>
            <w:tcW w:w="1634" w:type="dxa"/>
          </w:tcPr>
          <w:p w14:paraId="2AB75FA5"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2</w:t>
            </w:r>
          </w:p>
        </w:tc>
        <w:tc>
          <w:tcPr>
            <w:tcW w:w="4449" w:type="dxa"/>
          </w:tcPr>
          <w:p w14:paraId="57DD0FE3" w14:textId="69DE17BF"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Literature Survey</w:t>
            </w:r>
            <w:r w:rsidR="00503615">
              <w:rPr>
                <w:rFonts w:ascii="Times New Roman" w:eastAsia="Times New Roman" w:hAnsi="Times New Roman" w:cs="Times New Roman"/>
                <w:sz w:val="36"/>
                <w:szCs w:val="36"/>
              </w:rPr>
              <w:t xml:space="preserve">             3-6</w:t>
            </w:r>
          </w:p>
        </w:tc>
        <w:tc>
          <w:tcPr>
            <w:tcW w:w="1290" w:type="dxa"/>
          </w:tcPr>
          <w:p w14:paraId="56B7543A"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5D5FB3B7" w14:textId="77777777">
        <w:trPr>
          <w:trHeight w:val="433"/>
          <w:jc w:val="center"/>
        </w:trPr>
        <w:tc>
          <w:tcPr>
            <w:tcW w:w="1634" w:type="dxa"/>
          </w:tcPr>
          <w:p w14:paraId="3EB61ADA"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3</w:t>
            </w:r>
          </w:p>
        </w:tc>
        <w:tc>
          <w:tcPr>
            <w:tcW w:w="4449" w:type="dxa"/>
          </w:tcPr>
          <w:p w14:paraId="6B30FA07" w14:textId="15A4A6B4"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Methodology</w:t>
            </w:r>
            <w:r w:rsidR="00503615">
              <w:rPr>
                <w:rFonts w:ascii="Times New Roman" w:eastAsia="Times New Roman" w:hAnsi="Times New Roman" w:cs="Times New Roman"/>
                <w:sz w:val="36"/>
                <w:szCs w:val="36"/>
              </w:rPr>
              <w:t xml:space="preserve">                    7-8</w:t>
            </w:r>
          </w:p>
        </w:tc>
        <w:tc>
          <w:tcPr>
            <w:tcW w:w="1290" w:type="dxa"/>
          </w:tcPr>
          <w:p w14:paraId="50F4E0C5"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387F2D0B" w14:textId="77777777">
        <w:trPr>
          <w:trHeight w:val="449"/>
          <w:jc w:val="center"/>
        </w:trPr>
        <w:tc>
          <w:tcPr>
            <w:tcW w:w="1634" w:type="dxa"/>
          </w:tcPr>
          <w:p w14:paraId="3B7E5EA1"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4</w:t>
            </w:r>
          </w:p>
        </w:tc>
        <w:tc>
          <w:tcPr>
            <w:tcW w:w="4449" w:type="dxa"/>
          </w:tcPr>
          <w:p w14:paraId="7A011695" w14:textId="6EA1DAC0" w:rsidR="00CF419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Result and Discussion</w:t>
            </w:r>
            <w:r w:rsidR="00CF419A">
              <w:rPr>
                <w:rFonts w:ascii="Times New Roman" w:eastAsia="Times New Roman" w:hAnsi="Times New Roman" w:cs="Times New Roman"/>
                <w:sz w:val="36"/>
                <w:szCs w:val="36"/>
              </w:rPr>
              <w:t xml:space="preserve">    9-10</w:t>
            </w:r>
          </w:p>
        </w:tc>
        <w:tc>
          <w:tcPr>
            <w:tcW w:w="1290" w:type="dxa"/>
          </w:tcPr>
          <w:p w14:paraId="16CC5901"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3B4DF35F" w14:textId="77777777">
        <w:trPr>
          <w:trHeight w:val="449"/>
          <w:jc w:val="center"/>
        </w:trPr>
        <w:tc>
          <w:tcPr>
            <w:tcW w:w="1634" w:type="dxa"/>
          </w:tcPr>
          <w:p w14:paraId="01EFC2E3"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5</w:t>
            </w:r>
          </w:p>
        </w:tc>
        <w:tc>
          <w:tcPr>
            <w:tcW w:w="4449" w:type="dxa"/>
          </w:tcPr>
          <w:p w14:paraId="6614214E" w14:textId="77777777"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Conclusion and Future Work</w:t>
            </w:r>
          </w:p>
        </w:tc>
        <w:tc>
          <w:tcPr>
            <w:tcW w:w="1290" w:type="dxa"/>
          </w:tcPr>
          <w:p w14:paraId="2D4E98F0" w14:textId="140889C7" w:rsidR="00D8240A" w:rsidRPr="00D0220A" w:rsidRDefault="00CF419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11-12</w:t>
            </w:r>
          </w:p>
        </w:tc>
      </w:tr>
      <w:tr w:rsidR="00D8240A" w:rsidRPr="00D0220A" w14:paraId="41785CC6" w14:textId="77777777">
        <w:trPr>
          <w:trHeight w:val="433"/>
          <w:jc w:val="center"/>
        </w:trPr>
        <w:tc>
          <w:tcPr>
            <w:tcW w:w="1634" w:type="dxa"/>
          </w:tcPr>
          <w:p w14:paraId="387E6897" w14:textId="77777777" w:rsidR="00D8240A" w:rsidRPr="00D0220A" w:rsidRDefault="00D8240A">
            <w:pPr>
              <w:jc w:val="center"/>
              <w:rPr>
                <w:rFonts w:ascii="Times New Roman" w:eastAsia="Times New Roman" w:hAnsi="Times New Roman" w:cs="Times New Roman"/>
                <w:sz w:val="36"/>
                <w:szCs w:val="36"/>
              </w:rPr>
            </w:pPr>
          </w:p>
        </w:tc>
        <w:tc>
          <w:tcPr>
            <w:tcW w:w="4449" w:type="dxa"/>
          </w:tcPr>
          <w:p w14:paraId="647F43F7" w14:textId="77777777"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References</w:t>
            </w:r>
          </w:p>
        </w:tc>
        <w:tc>
          <w:tcPr>
            <w:tcW w:w="1290" w:type="dxa"/>
          </w:tcPr>
          <w:p w14:paraId="015F5624" w14:textId="77777777" w:rsidR="00D8240A" w:rsidRPr="00D0220A" w:rsidRDefault="00D8240A">
            <w:pPr>
              <w:jc w:val="center"/>
              <w:rPr>
                <w:rFonts w:ascii="Times New Roman" w:eastAsia="Times New Roman" w:hAnsi="Times New Roman" w:cs="Times New Roman"/>
                <w:b/>
                <w:sz w:val="36"/>
                <w:szCs w:val="36"/>
              </w:rPr>
            </w:pPr>
          </w:p>
        </w:tc>
      </w:tr>
    </w:tbl>
    <w:p w14:paraId="418BEC86" w14:textId="77777777" w:rsidR="00D8240A" w:rsidRDefault="00D8240A">
      <w:pPr>
        <w:jc w:val="center"/>
        <w:rPr>
          <w:b/>
        </w:rPr>
      </w:pPr>
    </w:p>
    <w:p w14:paraId="2FFDB8C2" w14:textId="77777777" w:rsidR="00D8240A" w:rsidRDefault="00D8240A">
      <w:pPr>
        <w:spacing w:line="480" w:lineRule="auto"/>
        <w:jc w:val="center"/>
        <w:rPr>
          <w:rFonts w:ascii="Bookman Old Style" w:eastAsia="Bookman Old Style" w:hAnsi="Bookman Old Style" w:cs="Bookman Old Style"/>
          <w:sz w:val="32"/>
          <w:szCs w:val="32"/>
        </w:rPr>
      </w:pPr>
    </w:p>
    <w:p w14:paraId="33A5A96B" w14:textId="77777777" w:rsidR="00D8240A" w:rsidRDefault="00D8240A">
      <w:pPr>
        <w:spacing w:line="480" w:lineRule="auto"/>
        <w:jc w:val="center"/>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2D9BFEBA" w14:textId="77777777" w:rsidR="00D8240A" w:rsidRDefault="00D8240A">
      <w:pPr>
        <w:spacing w:line="480" w:lineRule="auto"/>
        <w:jc w:val="center"/>
        <w:rPr>
          <w:rFonts w:ascii="Bookman Old Style" w:eastAsia="Bookman Old Style" w:hAnsi="Bookman Old Style" w:cs="Bookman Old Style"/>
          <w:sz w:val="32"/>
          <w:szCs w:val="32"/>
        </w:rPr>
      </w:pPr>
    </w:p>
    <w:p w14:paraId="5487E08A" w14:textId="77777777" w:rsidR="00D8240A" w:rsidRDefault="00D8240A">
      <w:pPr>
        <w:spacing w:line="480" w:lineRule="auto"/>
        <w:jc w:val="center"/>
        <w:rPr>
          <w:rFonts w:ascii="Bookman Old Style" w:eastAsia="Bookman Old Style" w:hAnsi="Bookman Old Style" w:cs="Bookman Old Style"/>
          <w:sz w:val="32"/>
          <w:szCs w:val="32"/>
        </w:rPr>
      </w:pPr>
    </w:p>
    <w:p w14:paraId="7BBDE618" w14:textId="77777777" w:rsidR="00D8240A" w:rsidRDefault="00D8240A">
      <w:pPr>
        <w:spacing w:line="480" w:lineRule="auto"/>
        <w:jc w:val="center"/>
        <w:rPr>
          <w:rFonts w:ascii="Bookman Old Style" w:eastAsia="Bookman Old Style" w:hAnsi="Bookman Old Style" w:cs="Bookman Old Style"/>
          <w:sz w:val="32"/>
          <w:szCs w:val="32"/>
        </w:rPr>
      </w:pPr>
    </w:p>
    <w:p w14:paraId="3F31305D" w14:textId="77777777" w:rsidR="00D8240A" w:rsidRDefault="00D8240A">
      <w:pPr>
        <w:spacing w:line="480" w:lineRule="auto"/>
        <w:jc w:val="center"/>
        <w:rPr>
          <w:rFonts w:ascii="Bookman Old Style" w:eastAsia="Bookman Old Style" w:hAnsi="Bookman Old Style" w:cs="Bookman Old Style"/>
          <w:sz w:val="32"/>
          <w:szCs w:val="32"/>
        </w:rPr>
      </w:pPr>
    </w:p>
    <w:p w14:paraId="5D192D2F" w14:textId="77777777" w:rsidR="00D8240A" w:rsidRDefault="00D8240A">
      <w:pPr>
        <w:spacing w:line="480" w:lineRule="auto"/>
        <w:jc w:val="center"/>
        <w:rPr>
          <w:rFonts w:ascii="Bookman Old Style" w:eastAsia="Bookman Old Style" w:hAnsi="Bookman Old Style" w:cs="Bookman Old Style"/>
          <w:sz w:val="32"/>
          <w:szCs w:val="32"/>
        </w:rPr>
      </w:pPr>
    </w:p>
    <w:p w14:paraId="29E75644" w14:textId="77777777" w:rsidR="00D8240A" w:rsidRDefault="00D8240A">
      <w:pPr>
        <w:spacing w:line="480" w:lineRule="auto"/>
        <w:jc w:val="center"/>
        <w:rPr>
          <w:rFonts w:ascii="Bookman Old Style" w:eastAsia="Bookman Old Style" w:hAnsi="Bookman Old Style" w:cs="Bookman Old Style"/>
          <w:sz w:val="32"/>
          <w:szCs w:val="32"/>
        </w:rPr>
      </w:pPr>
    </w:p>
    <w:p w14:paraId="2AE541A6" w14:textId="77777777" w:rsidR="00D8240A" w:rsidRDefault="00D8240A">
      <w:pPr>
        <w:spacing w:line="480" w:lineRule="auto"/>
        <w:jc w:val="center"/>
        <w:rPr>
          <w:rFonts w:ascii="Bookman Old Style" w:eastAsia="Bookman Old Style" w:hAnsi="Bookman Old Style" w:cs="Bookman Old Style"/>
          <w:sz w:val="32"/>
          <w:szCs w:val="32"/>
        </w:rPr>
      </w:pPr>
    </w:p>
    <w:p w14:paraId="38145A11" w14:textId="77777777" w:rsidR="00D8240A" w:rsidRDefault="00D8240A">
      <w:pPr>
        <w:spacing w:line="480" w:lineRule="auto"/>
        <w:jc w:val="center"/>
        <w:rPr>
          <w:rFonts w:ascii="Bookman Old Style" w:eastAsia="Bookman Old Style" w:hAnsi="Bookman Old Style" w:cs="Bookman Old Style"/>
          <w:sz w:val="32"/>
          <w:szCs w:val="32"/>
        </w:rPr>
        <w:sectPr w:rsidR="00D8240A" w:rsidSect="007E1C25">
          <w:footerReference w:type="default" r:id="rId12"/>
          <w:pgSz w:w="11906" w:h="16838"/>
          <w:pgMar w:top="1440" w:right="1440" w:bottom="1440" w:left="1440" w:header="720" w:footer="720" w:gutter="0"/>
          <w:pgNumType w:start="1"/>
          <w:cols w:space="720"/>
        </w:sectPr>
      </w:pPr>
    </w:p>
    <w:p w14:paraId="7FD01311" w14:textId="777777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C786BA8" w14:textId="77777777" w:rsidR="00D8240A" w:rsidRPr="00D0220A" w:rsidRDefault="00000000">
      <w:pPr>
        <w:spacing w:line="480" w:lineRule="auto"/>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 xml:space="preserve">Introduction </w:t>
      </w:r>
    </w:p>
    <w:p w14:paraId="50D577FC" w14:textId="56BEAC31" w:rsidR="00A7693E" w:rsidRPr="00EA4843" w:rsidRDefault="00EA4843">
      <w:pPr>
        <w:spacing w:line="480" w:lineRule="auto"/>
        <w:jc w:val="both"/>
        <w:rPr>
          <w:rFonts w:ascii="Times New Roman" w:eastAsia="Times New Roman" w:hAnsi="Times New Roman" w:cs="Times New Roman"/>
          <w:sz w:val="28"/>
          <w:szCs w:val="28"/>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Artificial  Intelligence  when  used  with  machines,  it  shows  us  the  capability  of thinking like humans. In this, a computer system is designed in such a way that typically requires  interaction  from  human.  As  we  know  Python  is  an  emerging  language  so  it becomes easy  to  write a  script for Voice Assistant in Python.  The instructions for  the assistant can be handled as per the requirement of user. Speech recognition is the Alexa, Siri,  etc.  In  Python  there  is  an  API  called  Speech  Recognition  which  allows  us  to convert speech into text. It was an interesting task to make my own assistant. It became easier to send  emails  without typing any  word,  Searching on  Google without opening the  browser, and  performing  many  other daily tasks  like  playing  music,  opening your favorite  IDE  with  the  help  of  a  single  voice  command.  In  the  current  scenario, advancement  in  technologies  are  such  that  they  can  perform  any  task  with  same effectiveness or can say more effectively than us. By making this project, I realized that the concept of AI in every field is decreasing human effort and saving time. As  the  voice  assistant  is  using  Artificial  Intelligence  hence  the  result  that  it  is providing  are  highly  accurate  and  efficient.  The  assistant  can  help  to  reduce  human effort  and  consumes  time  while  performing  any  </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task,  they  removed  the  concept  of typing completely and behave as another individual to whom we are talking and asking to perform task. The assistant is no less than a human assistant but we can say that this is more effective and efficient to perform any task. The libraries and packages used to make this assistant focuses on the time complexities and reduces time. The functionalities include ,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 Tools  and  technologies  used  are  PyCharm  IDE  for  making  this  project,  and  I created all py files in PyCharm. Along with this I used following modules and libraries in  my  project.  pyttsx3,  SpeechRecognition,  Datetime,  Wikipedia,  Smtplib,  pywhatkit, pyjokes, pyPDF2,   pyautogui, pyQt etc. I have created a live GUI for interacting with the JARVIS as it gives a design and interesting look while having the conversation.</w:t>
      </w:r>
      <w:r w:rsidR="00A7693E" w:rsidRPr="00036D8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FBAAFF" w14:textId="77777777" w:rsidR="00D8240A" w:rsidRDefault="00D8240A">
      <w:pPr>
        <w:spacing w:line="480" w:lineRule="auto"/>
        <w:jc w:val="both"/>
        <w:rPr>
          <w:rFonts w:ascii="Times New Roman" w:eastAsia="Times New Roman" w:hAnsi="Times New Roman" w:cs="Times New Roman"/>
        </w:rPr>
      </w:pPr>
    </w:p>
    <w:p w14:paraId="5ADBC6C9" w14:textId="77777777" w:rsidR="00D8240A" w:rsidRDefault="00D8240A">
      <w:pPr>
        <w:spacing w:line="480" w:lineRule="auto"/>
        <w:jc w:val="both"/>
        <w:rPr>
          <w:rFonts w:ascii="Bookman Old Style" w:eastAsia="Bookman Old Style" w:hAnsi="Bookman Old Style" w:cs="Bookman Old Style"/>
          <w:sz w:val="32"/>
          <w:szCs w:val="32"/>
        </w:rPr>
      </w:pPr>
    </w:p>
    <w:p w14:paraId="3C65F82B" w14:textId="77777777" w:rsidR="00D8240A" w:rsidRDefault="00D8240A">
      <w:pPr>
        <w:spacing w:line="480" w:lineRule="auto"/>
        <w:jc w:val="both"/>
        <w:rPr>
          <w:rFonts w:ascii="Bookman Old Style" w:eastAsia="Bookman Old Style" w:hAnsi="Bookman Old Style" w:cs="Bookman Old Style"/>
          <w:sz w:val="32"/>
          <w:szCs w:val="32"/>
        </w:rPr>
      </w:pPr>
    </w:p>
    <w:p w14:paraId="2EEE59B9" w14:textId="77777777" w:rsidR="00D8240A" w:rsidRDefault="00D8240A">
      <w:pPr>
        <w:spacing w:line="480" w:lineRule="auto"/>
        <w:jc w:val="both"/>
        <w:rPr>
          <w:rFonts w:ascii="Bookman Old Style" w:eastAsia="Bookman Old Style" w:hAnsi="Bookman Old Style" w:cs="Bookman Old Style"/>
          <w:sz w:val="32"/>
          <w:szCs w:val="32"/>
        </w:rPr>
      </w:pPr>
    </w:p>
    <w:p w14:paraId="08F4C85B" w14:textId="77777777" w:rsidR="00D8240A" w:rsidRDefault="00D8240A">
      <w:pPr>
        <w:spacing w:line="480" w:lineRule="auto"/>
        <w:jc w:val="both"/>
        <w:rPr>
          <w:rFonts w:ascii="Bookman Old Style" w:eastAsia="Bookman Old Style" w:hAnsi="Bookman Old Style" w:cs="Bookman Old Style"/>
          <w:sz w:val="32"/>
          <w:szCs w:val="32"/>
        </w:rPr>
      </w:pPr>
    </w:p>
    <w:p w14:paraId="31B6FCBD" w14:textId="77777777" w:rsidR="00D8240A" w:rsidRDefault="00D8240A">
      <w:pPr>
        <w:spacing w:line="480" w:lineRule="auto"/>
        <w:jc w:val="both"/>
        <w:rPr>
          <w:rFonts w:ascii="Bookman Old Style" w:eastAsia="Bookman Old Style" w:hAnsi="Bookman Old Style" w:cs="Bookman Old Style"/>
          <w:sz w:val="32"/>
          <w:szCs w:val="32"/>
        </w:rPr>
      </w:pPr>
    </w:p>
    <w:p w14:paraId="540AA28B" w14:textId="77777777" w:rsidR="00D8240A" w:rsidRDefault="00D8240A">
      <w:pPr>
        <w:spacing w:line="480" w:lineRule="auto"/>
        <w:jc w:val="both"/>
        <w:rPr>
          <w:rFonts w:ascii="Times New Roman" w:eastAsia="Times New Roman" w:hAnsi="Times New Roman" w:cs="Times New Roman"/>
          <w:b/>
          <w:sz w:val="28"/>
          <w:szCs w:val="28"/>
        </w:rPr>
      </w:pPr>
    </w:p>
    <w:p w14:paraId="370A9E11" w14:textId="777777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2D5EB769" w14:textId="77777777" w:rsidR="00D8240A" w:rsidRPr="00036D82" w:rsidRDefault="00000000">
      <w:pPr>
        <w:spacing w:line="480" w:lineRule="auto"/>
        <w:jc w:val="center"/>
        <w:rPr>
          <w:rFonts w:ascii="Times New Roman" w:eastAsia="Times New Roman" w:hAnsi="Times New Roman" w:cs="Times New Roman"/>
          <w:b/>
          <w:sz w:val="36"/>
          <w:szCs w:val="36"/>
        </w:rPr>
      </w:pPr>
      <w:r w:rsidRPr="00036D82">
        <w:rPr>
          <w:rFonts w:ascii="Times New Roman" w:eastAsia="Times New Roman" w:hAnsi="Times New Roman" w:cs="Times New Roman"/>
          <w:b/>
          <w:sz w:val="36"/>
          <w:szCs w:val="36"/>
        </w:rPr>
        <w:t>Literature Survey</w:t>
      </w:r>
    </w:p>
    <w:p w14:paraId="17ED1C01" w14:textId="77777777" w:rsidR="008D7D66" w:rsidRPr="00036D82" w:rsidRDefault="008D7D66">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 SYSTEM  </w:t>
      </w:r>
    </w:p>
    <w:p w14:paraId="25AF0AB1" w14:textId="3CE8A1F8" w:rsidR="00D8240A" w:rsidRDefault="008D7D66">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familiar with many existing voice assistants like Alexa, Siri, Google Assistant, Cortana which uses concept of language processing, and voice recognition. They listens the command given by the user as per their requirements and performs that specific function in a very efficient and effective manner.  As these voice assistants are using Artificial Intelligence hence the result that they are providing are highly accurate and efficient. These assistants can help to reduce human effort and consumes time while performing any task, they removed the concept of typing completely and behave as another individual to whom we are talking and asking to perform task. These assistants are no less than a human assistant but we can say that they are more effective and efficient to perform any task. The algorithm used to make these assistant focuses on the time complexities and reduces time.  But for using these assistants one should have an account (like Google account for Google assistant, </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Microsoft account for Cortana) and can use it with internet connection only because these assistants are going to work with internet connectivity. They are integrated with many devices like, phones, laptops, and speakers etc.   1.2 PROPOSED SYSTEM It  was  an  interesting  task  to  make  my  own  assistant.  It  became  easier  to  send emails  without  typing  any  word,  Searching  on  Google  without  opening  the  browser, and performing many other daily tasks like playing music, opening your favorite IDE with the help of a single voice command. Jarvis is different from other traditional voice assistants in terms that it is specific to desktop and user does not need to make account to use this, it does not require any internet connection while getting the instructions to perform any specific task. The  IDE  used  in  this  project  is  PyCharm.  All  the  python  files  were  created  in PyCharm  and all the  necessary  packages  were easily installable in  this  IDE.  For  this project  following  modules  and  libraries  were  used  i.e.  pyttsx3,  SpeechRecognition, Datetime,  Wikipedia,  Smtplib,  pywhatkit,  pyjokes,  pyPDF2,    pyautogui,  pyQt  etc.  I have  created  a  live  GUI  for  interacting  with  the  </w:t>
      </w:r>
      <w:r w:rsidR="00515DB7">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ZENITH</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it  gives  a  design  and interesting look while having the conversation.  With the advancement </w:t>
      </w:r>
      <w:r w:rsidR="00515DB7">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ZENITH</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perform any task with same effectiveness or can say more effectively than us. By making this project, I realized that the concept of </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AI  in  every  field  is  decreasing  human  effort  and  saving  time.  Functionalities  of  this project include,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w:t>
      </w:r>
    </w:p>
    <w:p w14:paraId="08FFAB28" w14:textId="77777777" w:rsidR="00036D82" w:rsidRDefault="00036D82">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ABDC2" w14:textId="77777777" w:rsidR="00036D82" w:rsidRPr="00036D82" w:rsidRDefault="00036D82">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PROPOSED SYSTEM </w:t>
      </w:r>
    </w:p>
    <w:p w14:paraId="1CC49C79" w14:textId="2F47C422" w:rsidR="00036D82" w:rsidRPr="00036D82" w:rsidRDefault="00036D82">
      <w:pPr>
        <w:spacing w:line="480" w:lineRule="auto"/>
        <w:jc w:val="center"/>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was  an  interesting  task  to  make  my  own  assistant.  It  became  easier  to  send emails  without  typing  any  word,  Searching  on  Google  without  opening  the  browser, and performing many other daily tasks like playing music, opening your favorite IDE with the help of a single voice command. Jarvis is different from other traditional voice assistants in terms that it is specific to desktop and user does not need to make account to use this, it does not require any internet connection while getting the instructions to perform any specific task. The  IDE  used  in  this  project  is  PyCharm.  All  the  python  files  were  created  in PyCharm  and all the  necessary  packages  were easily installable in  this  IDE.  For  this project  following  modules  and  libraries  </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were  used  i.e.  pyttsx3,  SpeechRecognition, Datetime,  Wikipedia,  Smtplib,  pywhatkit,  pyjokes,  pyPDF2,    pyautogui,  pyQt  etc.  I have  created  a  live  GUI  for  interacting  with  the  </w:t>
      </w:r>
      <w:r w:rsidR="00515DB7">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ZENITH</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it  gives  a  design  and interesting look while having the conversation.  With the advancement </w:t>
      </w:r>
      <w:r w:rsidR="00515DB7">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ZENITH</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perform any task with same effectiveness or can say more effectively than us. By making this project, I realized that the concept of AI  in  every  field  is  decreasing  human  effort  and  saving  time.  Functionalities  of  this project include,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w:t>
      </w:r>
    </w:p>
    <w:p w14:paraId="14BC2FEC" w14:textId="77777777" w:rsidR="00D8240A" w:rsidRDefault="00D8240A">
      <w:pPr>
        <w:spacing w:line="480" w:lineRule="auto"/>
        <w:jc w:val="both"/>
        <w:rPr>
          <w:rFonts w:ascii="Times New Roman" w:eastAsia="Times New Roman" w:hAnsi="Times New Roman" w:cs="Times New Roman"/>
          <w:b/>
          <w:sz w:val="32"/>
          <w:szCs w:val="32"/>
        </w:rPr>
      </w:pPr>
    </w:p>
    <w:p w14:paraId="12871F7E" w14:textId="77777777" w:rsidR="00D8240A" w:rsidRDefault="00D8240A">
      <w:pPr>
        <w:spacing w:line="480" w:lineRule="auto"/>
        <w:jc w:val="both"/>
        <w:rPr>
          <w:rFonts w:ascii="Times New Roman" w:eastAsia="Times New Roman" w:hAnsi="Times New Roman" w:cs="Times New Roman"/>
          <w:b/>
          <w:sz w:val="32"/>
          <w:szCs w:val="32"/>
        </w:rPr>
      </w:pPr>
    </w:p>
    <w:p w14:paraId="64CFE56F" w14:textId="77777777" w:rsidR="00D8240A" w:rsidRDefault="00D8240A">
      <w:pPr>
        <w:spacing w:line="480" w:lineRule="auto"/>
        <w:jc w:val="both"/>
        <w:rPr>
          <w:rFonts w:ascii="Times New Roman" w:eastAsia="Times New Roman" w:hAnsi="Times New Roman" w:cs="Times New Roman"/>
          <w:b/>
          <w:sz w:val="32"/>
          <w:szCs w:val="32"/>
        </w:rPr>
      </w:pPr>
    </w:p>
    <w:p w14:paraId="16A1CA2A" w14:textId="77777777" w:rsidR="00D8240A" w:rsidRDefault="00D8240A">
      <w:pPr>
        <w:spacing w:line="480" w:lineRule="auto"/>
        <w:jc w:val="both"/>
        <w:rPr>
          <w:rFonts w:ascii="Times New Roman" w:eastAsia="Times New Roman" w:hAnsi="Times New Roman" w:cs="Times New Roman"/>
          <w:b/>
          <w:sz w:val="32"/>
          <w:szCs w:val="32"/>
        </w:rPr>
      </w:pPr>
    </w:p>
    <w:p w14:paraId="57D563E1" w14:textId="77777777" w:rsidR="00D8240A" w:rsidRDefault="00D8240A">
      <w:pPr>
        <w:spacing w:line="480" w:lineRule="auto"/>
        <w:jc w:val="both"/>
        <w:rPr>
          <w:rFonts w:ascii="Times New Roman" w:eastAsia="Times New Roman" w:hAnsi="Times New Roman" w:cs="Times New Roman"/>
          <w:b/>
          <w:sz w:val="32"/>
          <w:szCs w:val="32"/>
        </w:rPr>
      </w:pPr>
    </w:p>
    <w:p w14:paraId="3065988A" w14:textId="77777777" w:rsidR="00D8240A" w:rsidRDefault="00D8240A">
      <w:pPr>
        <w:spacing w:line="480" w:lineRule="auto"/>
        <w:jc w:val="both"/>
        <w:rPr>
          <w:rFonts w:ascii="Times New Roman" w:eastAsia="Times New Roman" w:hAnsi="Times New Roman" w:cs="Times New Roman"/>
          <w:b/>
          <w:sz w:val="32"/>
          <w:szCs w:val="32"/>
        </w:rPr>
      </w:pPr>
    </w:p>
    <w:p w14:paraId="45CD4FC8" w14:textId="77777777" w:rsidR="00036D82" w:rsidRDefault="00036D82">
      <w:pPr>
        <w:spacing w:line="480" w:lineRule="auto"/>
        <w:jc w:val="both"/>
        <w:rPr>
          <w:rFonts w:ascii="Times New Roman" w:eastAsia="Times New Roman" w:hAnsi="Times New Roman" w:cs="Times New Roman"/>
          <w:b/>
          <w:sz w:val="32"/>
          <w:szCs w:val="32"/>
        </w:rPr>
      </w:pPr>
    </w:p>
    <w:p w14:paraId="1885D9DA" w14:textId="318491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2033551" w14:textId="77777777" w:rsidR="00D8240A"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FEE826C" w14:textId="77777777" w:rsidR="00D8240A" w:rsidRDefault="00D8240A">
      <w:pPr>
        <w:spacing w:line="480" w:lineRule="auto"/>
        <w:jc w:val="center"/>
        <w:rPr>
          <w:rFonts w:ascii="Times New Roman" w:eastAsia="Times New Roman" w:hAnsi="Times New Roman" w:cs="Times New Roman"/>
          <w:b/>
          <w:sz w:val="28"/>
          <w:szCs w:val="28"/>
        </w:rPr>
      </w:pPr>
    </w:p>
    <w:p w14:paraId="6C0E343C" w14:textId="4ABDA991" w:rsidR="00D8240A" w:rsidRDefault="009C09B8">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WORKING ALGORITHM OJ </w:t>
      </w:r>
      <w:r w:rsidR="00515DB7">
        <w:rPr>
          <w:rFonts w:ascii="Times New Roman" w:eastAsia="Times New Roman" w:hAnsi="Times New Roman" w:cs="Times New Roman"/>
          <w:b/>
          <w:sz w:val="28"/>
          <w:szCs w:val="28"/>
        </w:rPr>
        <w:t>ZENITH</w:t>
      </w:r>
      <w:r>
        <w:rPr>
          <w:rFonts w:ascii="Times New Roman" w:eastAsia="Times New Roman" w:hAnsi="Times New Roman" w:cs="Times New Roman"/>
          <w:b/>
          <w:sz w:val="28"/>
          <w:szCs w:val="28"/>
        </w:rPr>
        <w:t>:</w:t>
      </w:r>
    </w:p>
    <w:p w14:paraId="105E7883" w14:textId="11915948" w:rsidR="009C09B8" w:rsidRDefault="009C09B8">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01AD9FA" wp14:editId="42D4D2D7">
            <wp:extent cx="5731510" cy="5505450"/>
            <wp:effectExtent l="0" t="0" r="2540" b="0"/>
            <wp:docPr id="166605818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8184" name="Graphic 166605818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5505450"/>
                    </a:xfrm>
                    <a:prstGeom prst="rect">
                      <a:avLst/>
                    </a:prstGeom>
                  </pic:spPr>
                </pic:pic>
              </a:graphicData>
            </a:graphic>
          </wp:inline>
        </w:drawing>
      </w:r>
    </w:p>
    <w:p w14:paraId="77F6DB2D" w14:textId="77777777" w:rsidR="00D8240A" w:rsidRDefault="00D8240A">
      <w:pPr>
        <w:spacing w:line="480" w:lineRule="auto"/>
        <w:jc w:val="center"/>
        <w:rPr>
          <w:rFonts w:ascii="Times New Roman" w:eastAsia="Times New Roman" w:hAnsi="Times New Roman" w:cs="Times New Roman"/>
          <w:b/>
          <w:sz w:val="28"/>
          <w:szCs w:val="28"/>
        </w:rPr>
      </w:pPr>
    </w:p>
    <w:p w14:paraId="54435771" w14:textId="77777777" w:rsidR="00D8240A" w:rsidRDefault="00D8240A">
      <w:pPr>
        <w:spacing w:line="480" w:lineRule="auto"/>
        <w:jc w:val="center"/>
        <w:rPr>
          <w:rFonts w:ascii="Times New Roman" w:eastAsia="Times New Roman" w:hAnsi="Times New Roman" w:cs="Times New Roman"/>
          <w:b/>
          <w:sz w:val="28"/>
          <w:szCs w:val="28"/>
        </w:rPr>
      </w:pPr>
    </w:p>
    <w:p w14:paraId="367E5AE6" w14:textId="77777777" w:rsidR="00D8240A" w:rsidRDefault="00D8240A">
      <w:pPr>
        <w:spacing w:line="480" w:lineRule="auto"/>
        <w:jc w:val="center"/>
        <w:rPr>
          <w:rFonts w:ascii="Times New Roman" w:eastAsia="Times New Roman" w:hAnsi="Times New Roman" w:cs="Times New Roman"/>
          <w:b/>
          <w:sz w:val="28"/>
          <w:szCs w:val="28"/>
        </w:rPr>
      </w:pPr>
    </w:p>
    <w:p w14:paraId="28720305" w14:textId="386E4985" w:rsidR="00D8240A" w:rsidRDefault="003E0C2F">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USAGE AND THE FAST GROWING COMPANY OF MODERN AI:</w:t>
      </w:r>
    </w:p>
    <w:p w14:paraId="38EAAC03" w14:textId="77777777" w:rsidR="00D8240A" w:rsidRDefault="00D8240A">
      <w:pPr>
        <w:spacing w:line="480" w:lineRule="auto"/>
        <w:jc w:val="center"/>
        <w:rPr>
          <w:rFonts w:ascii="Times New Roman" w:eastAsia="Times New Roman" w:hAnsi="Times New Roman" w:cs="Times New Roman"/>
          <w:b/>
          <w:sz w:val="28"/>
          <w:szCs w:val="28"/>
        </w:rPr>
      </w:pPr>
    </w:p>
    <w:p w14:paraId="1DD5B6B9" w14:textId="50DDDB76" w:rsidR="00D8240A" w:rsidRDefault="003E0C2F">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inline distT="0" distB="0" distL="0" distR="0" wp14:anchorId="6A391E26" wp14:editId="23030D21">
                <wp:extent cx="5323205" cy="3352800"/>
                <wp:effectExtent l="0" t="0" r="0" b="0"/>
                <wp:docPr id="745829815" name="Group 5"/>
                <wp:cNvGraphicFramePr/>
                <a:graphic xmlns:a="http://schemas.openxmlformats.org/drawingml/2006/main">
                  <a:graphicData uri="http://schemas.microsoft.com/office/word/2010/wordprocessingGroup">
                    <wpg:wgp>
                      <wpg:cNvGrpSpPr/>
                      <wpg:grpSpPr>
                        <a:xfrm>
                          <a:off x="0" y="0"/>
                          <a:ext cx="5323205" cy="3352800"/>
                          <a:chOff x="0" y="0"/>
                          <a:chExt cx="3856355" cy="1818005"/>
                        </a:xfrm>
                      </wpg:grpSpPr>
                      <pic:pic xmlns:pic="http://schemas.openxmlformats.org/drawingml/2006/picture">
                        <pic:nvPicPr>
                          <pic:cNvPr id="353224393" name="Picture 3"/>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3856355" cy="1586865"/>
                          </a:xfrm>
                          <a:prstGeom prst="rect">
                            <a:avLst/>
                          </a:prstGeom>
                        </pic:spPr>
                      </pic:pic>
                      <wps:wsp>
                        <wps:cNvPr id="1632295603" name="Text Box 4"/>
                        <wps:cNvSpPr txBox="1"/>
                        <wps:spPr>
                          <a:xfrm>
                            <a:off x="0" y="1586865"/>
                            <a:ext cx="3856355" cy="231140"/>
                          </a:xfrm>
                          <a:prstGeom prst="rect">
                            <a:avLst/>
                          </a:prstGeom>
                          <a:solidFill>
                            <a:prstClr val="white"/>
                          </a:solidFill>
                          <a:ln>
                            <a:noFill/>
                          </a:ln>
                        </wps:spPr>
                        <wps:txbx>
                          <w:txbxContent>
                            <w:p w14:paraId="5B86F884" w14:textId="407229C7" w:rsidR="003E0C2F" w:rsidRPr="003E0C2F" w:rsidRDefault="003E0C2F" w:rsidP="003E0C2F">
                              <w:pPr>
                                <w:rPr>
                                  <w:sz w:val="18"/>
                                  <w:szCs w:val="18"/>
                                </w:rPr>
                              </w:pPr>
                              <w:hyperlink r:id="rId17" w:history="1">
                                <w:r w:rsidRPr="003E0C2F">
                                  <w:rPr>
                                    <w:rStyle w:val="Hyperlink"/>
                                    <w:sz w:val="18"/>
                                    <w:szCs w:val="18"/>
                                  </w:rPr>
                                  <w:t>This Photo</w:t>
                                </w:r>
                              </w:hyperlink>
                              <w:r w:rsidRPr="003E0C2F">
                                <w:rPr>
                                  <w:sz w:val="18"/>
                                  <w:szCs w:val="18"/>
                                </w:rPr>
                                <w:t xml:space="preserve"> by Unknown Author is licensed under </w:t>
                              </w:r>
                              <w:hyperlink r:id="rId18" w:history="1">
                                <w:r w:rsidRPr="003E0C2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391E26" id="Group 5" o:spid="_x0000_s1027" style="width:419.15pt;height:264pt;mso-position-horizontal-relative:char;mso-position-vertical-relative:line" coordsize="38563,18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">
                <v:shape id="Picture 3" o:spid="_x0000_s1028" type="#_x0000_t75" style="position:absolute;width:38563;height:1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">
                  <v:imagedata r:id="rId19" o:title=""/>
                </v:shape>
                <v:shapetype id="_x0000_t202" coordsize="21600,21600" o:spt="202" path="m,l,21600r21600,l21600,xe">
                  <v:stroke joinstyle="miter"/>
                  <v:path gradientshapeok="t" o:connecttype="rect"/>
                </v:shapetype>
                <v:shape id="Text Box 4" o:spid="_x0000_s1029" type="#_x0000_t202" style="position:absolute;top:15868;width:3856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" stroked="f">
                  <v:textbox>
                    <w:txbxContent>
                      <w:p w14:paraId="5B86F884" w14:textId="407229C7" w:rsidR="003E0C2F" w:rsidRPr="003E0C2F" w:rsidRDefault="003E0C2F" w:rsidP="003E0C2F">
                        <w:pPr>
                          <w:rPr>
                            <w:sz w:val="18"/>
                            <w:szCs w:val="18"/>
                          </w:rPr>
                        </w:pPr>
                        <w:hyperlink r:id="rId20" w:history="1">
                          <w:r w:rsidRPr="003E0C2F">
                            <w:rPr>
                              <w:rStyle w:val="Hyperlink"/>
                              <w:sz w:val="18"/>
                              <w:szCs w:val="18"/>
                            </w:rPr>
                            <w:t>This Photo</w:t>
                          </w:r>
                        </w:hyperlink>
                        <w:r w:rsidRPr="003E0C2F">
                          <w:rPr>
                            <w:sz w:val="18"/>
                            <w:szCs w:val="18"/>
                          </w:rPr>
                          <w:t xml:space="preserve"> by Unknown Author is licensed under </w:t>
                        </w:r>
                        <w:hyperlink r:id="rId21" w:history="1">
                          <w:r w:rsidRPr="003E0C2F">
                            <w:rPr>
                              <w:rStyle w:val="Hyperlink"/>
                              <w:sz w:val="18"/>
                              <w:szCs w:val="18"/>
                            </w:rPr>
                            <w:t>CC BY-SA-NC</w:t>
                          </w:r>
                        </w:hyperlink>
                      </w:p>
                    </w:txbxContent>
                  </v:textbox>
                </v:shape>
                <w10:anchorlock/>
              </v:group>
            </w:pict>
          </mc:Fallback>
        </mc:AlternateContent>
      </w:r>
    </w:p>
    <w:p w14:paraId="7AC2824E" w14:textId="5BBE18E5" w:rsidR="00D8240A" w:rsidRDefault="00D8240A" w:rsidP="003E0C2F">
      <w:pPr>
        <w:spacing w:line="480" w:lineRule="auto"/>
        <w:rPr>
          <w:rFonts w:ascii="Times New Roman" w:eastAsia="Times New Roman" w:hAnsi="Times New Roman" w:cs="Times New Roman"/>
          <w:b/>
          <w:sz w:val="28"/>
          <w:szCs w:val="28"/>
        </w:rPr>
      </w:pPr>
    </w:p>
    <w:p w14:paraId="35C74936" w14:textId="49C5F3E0" w:rsidR="003E0C2F" w:rsidRDefault="003E0C2F">
      <w:pPr>
        <w:spacing w:line="480" w:lineRule="auto"/>
        <w:jc w:val="center"/>
        <w:rPr>
          <w:rFonts w:ascii="Times New Roman" w:eastAsia="Times New Roman" w:hAnsi="Times New Roman" w:cs="Times New Roman"/>
          <w:b/>
          <w:sz w:val="28"/>
          <w:szCs w:val="28"/>
        </w:rPr>
      </w:pPr>
    </w:p>
    <w:p w14:paraId="19C8AC6A" w14:textId="013FCB87" w:rsidR="00D8240A" w:rsidRDefault="00D8240A" w:rsidP="003E0C2F">
      <w:pPr>
        <w:spacing w:line="480" w:lineRule="auto"/>
        <w:rPr>
          <w:rFonts w:ascii="Times New Roman" w:eastAsia="Times New Roman" w:hAnsi="Times New Roman" w:cs="Times New Roman"/>
          <w:b/>
          <w:sz w:val="28"/>
          <w:szCs w:val="28"/>
        </w:rPr>
      </w:pPr>
    </w:p>
    <w:p w14:paraId="428B1EF2" w14:textId="77777777" w:rsidR="00D8240A" w:rsidRDefault="00D8240A">
      <w:pPr>
        <w:spacing w:line="480" w:lineRule="auto"/>
        <w:jc w:val="center"/>
        <w:rPr>
          <w:rFonts w:ascii="Times New Roman" w:eastAsia="Times New Roman" w:hAnsi="Times New Roman" w:cs="Times New Roman"/>
          <w:b/>
          <w:sz w:val="28"/>
          <w:szCs w:val="28"/>
        </w:rPr>
      </w:pPr>
    </w:p>
    <w:p w14:paraId="6E2F0BD8" w14:textId="77777777" w:rsidR="00D8240A" w:rsidRDefault="00D8240A">
      <w:pPr>
        <w:spacing w:line="480" w:lineRule="auto"/>
        <w:jc w:val="center"/>
        <w:rPr>
          <w:rFonts w:ascii="Times New Roman" w:eastAsia="Times New Roman" w:hAnsi="Times New Roman" w:cs="Times New Roman"/>
          <w:b/>
          <w:sz w:val="28"/>
          <w:szCs w:val="28"/>
        </w:rPr>
      </w:pPr>
    </w:p>
    <w:p w14:paraId="1DE646D2" w14:textId="77777777" w:rsidR="00D8240A" w:rsidRDefault="00D8240A">
      <w:pPr>
        <w:spacing w:line="480" w:lineRule="auto"/>
        <w:jc w:val="center"/>
        <w:rPr>
          <w:rFonts w:ascii="Times New Roman" w:eastAsia="Times New Roman" w:hAnsi="Times New Roman" w:cs="Times New Roman"/>
          <w:b/>
          <w:sz w:val="28"/>
          <w:szCs w:val="28"/>
        </w:rPr>
      </w:pPr>
    </w:p>
    <w:p w14:paraId="2637A8C1" w14:textId="77777777" w:rsidR="00D8240A" w:rsidRDefault="00D8240A">
      <w:pPr>
        <w:spacing w:line="480" w:lineRule="auto"/>
        <w:jc w:val="center"/>
        <w:rPr>
          <w:rFonts w:ascii="Times New Roman" w:eastAsia="Times New Roman" w:hAnsi="Times New Roman" w:cs="Times New Roman"/>
          <w:b/>
          <w:sz w:val="28"/>
          <w:szCs w:val="28"/>
        </w:rPr>
      </w:pPr>
    </w:p>
    <w:p w14:paraId="4051AC03" w14:textId="77777777" w:rsidR="00D8240A" w:rsidRDefault="00D8240A">
      <w:pPr>
        <w:spacing w:line="480" w:lineRule="auto"/>
        <w:jc w:val="center"/>
        <w:rPr>
          <w:rFonts w:ascii="Times New Roman" w:eastAsia="Times New Roman" w:hAnsi="Times New Roman" w:cs="Times New Roman"/>
          <w:b/>
          <w:sz w:val="28"/>
          <w:szCs w:val="28"/>
        </w:rPr>
      </w:pPr>
    </w:p>
    <w:p w14:paraId="275D4AF1" w14:textId="77777777" w:rsidR="00036D82" w:rsidRDefault="00036D82">
      <w:pPr>
        <w:spacing w:line="480" w:lineRule="auto"/>
        <w:jc w:val="center"/>
        <w:rPr>
          <w:rFonts w:ascii="Times New Roman" w:eastAsia="Times New Roman" w:hAnsi="Times New Roman" w:cs="Times New Roman"/>
          <w:b/>
          <w:sz w:val="28"/>
          <w:szCs w:val="28"/>
        </w:rPr>
      </w:pPr>
    </w:p>
    <w:p w14:paraId="39409EC0" w14:textId="77777777" w:rsidR="00036D82" w:rsidRDefault="00036D82">
      <w:pPr>
        <w:spacing w:line="480" w:lineRule="auto"/>
        <w:jc w:val="center"/>
        <w:rPr>
          <w:rFonts w:ascii="Times New Roman" w:eastAsia="Times New Roman" w:hAnsi="Times New Roman" w:cs="Times New Roman"/>
          <w:b/>
          <w:sz w:val="28"/>
          <w:szCs w:val="28"/>
        </w:rPr>
      </w:pPr>
    </w:p>
    <w:p w14:paraId="5FDCB5F5" w14:textId="77777777" w:rsidR="003E0C2F" w:rsidRDefault="003E0C2F">
      <w:pPr>
        <w:spacing w:line="480" w:lineRule="auto"/>
        <w:jc w:val="both"/>
        <w:rPr>
          <w:rFonts w:ascii="Times New Roman" w:eastAsia="Times New Roman" w:hAnsi="Times New Roman" w:cs="Times New Roman"/>
          <w:b/>
          <w:sz w:val="32"/>
          <w:szCs w:val="32"/>
        </w:rPr>
      </w:pPr>
    </w:p>
    <w:p w14:paraId="1840B5E6" w14:textId="076F9CBD"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5D5C033" w14:textId="77777777" w:rsidR="00503615" w:rsidRDefault="00000000" w:rsidP="0050361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521EAC92" w14:textId="5A7736BA" w:rsidR="00503615" w:rsidRPr="00503615" w:rsidRDefault="00503615" w:rsidP="00503615">
      <w:pPr>
        <w:spacing w:line="360" w:lineRule="auto"/>
        <w:jc w:val="center"/>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installing of all the packages, importing, creating all the necessary functions, designing GUI in PyQT and connecting that live GUI with the backend, was all done by me individually.   I,  myself  have  done  all  the  research  before  making  this  project,  designed  the requirement documents for the requirements and functionalities, wrote synopsis and all the documentation, code and made the project in such a way that it is deliverable at each stage.I have  created  the  front  end  (.ui  file)  of  the  project  using  PyQt  designer,  the  front  end comprises of a live GUI and is connected with the .py file which contains all the classes and packages of the .ui file. The live GUI consists of moving GIFs which makes the front end attractive and user friendly. I have written the complete code in Python language and in PyCharm IDE from where it  was  very  easy  to  install  the  packages  and  libraries,  I  have  created  the  functions  like takeCommand(),  wishMe()  and  taskExecution()  which  has  the  following  functionalities, like  takeCommand()  which  is  used to  take the  command as  input  through  microphone  of user and returns the output as string, wishMe() that greets the user according to the time like Good Morning, Good Afternoon and Good Evening and  taskExecution()which contains all the  necessary  task  execution  definition  like  sendEmail(),  pdf_reader(),  news()  and  many conditions  in  if  condition  like  “open  Google”,  “open  notepad”,  “search  on  Wikipedia” ,”play music” and “open command prompt” etc. While making this project I realized that with the advancement </w:t>
      </w:r>
      <w:r w:rsidR="00515DB7">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ZENITH</w:t>
      </w: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perform any  task  with  same  effectiveness  or  can  say  more  effectively  than  us.  By  making  this project,  I  realized  that  the  concept  of  AI  in  every  field  is  </w:t>
      </w: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decreasing  human  effort  and saving time. Functionalities of this project include,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 At  last,  I  have  updated  my  report  and  completed  it  by  attaching  all  the  necessary screen captures of inputs and outputs, mentioning the limitations and scope in future of this project.</w:t>
      </w:r>
    </w:p>
    <w:p w14:paraId="25CCE17A" w14:textId="77777777" w:rsidR="00503615" w:rsidRDefault="00503615" w:rsidP="00503615">
      <w:pPr>
        <w:spacing w:line="360" w:lineRule="auto"/>
        <w:jc w:val="center"/>
        <w:rPr>
          <w:rFonts w:ascii="Times New Roman" w:eastAsia="Times New Roman" w:hAnsi="Times New Roman" w:cs="Times New Roman"/>
          <w:b/>
          <w:sz w:val="32"/>
          <w:szCs w:val="32"/>
        </w:rPr>
      </w:pPr>
    </w:p>
    <w:p w14:paraId="5F3EC8EF" w14:textId="77777777" w:rsidR="00503615" w:rsidRDefault="00503615" w:rsidP="00503615">
      <w:pPr>
        <w:spacing w:line="360" w:lineRule="auto"/>
        <w:jc w:val="center"/>
        <w:rPr>
          <w:rFonts w:ascii="Times New Roman" w:eastAsia="Times New Roman" w:hAnsi="Times New Roman" w:cs="Times New Roman"/>
          <w:b/>
          <w:sz w:val="32"/>
          <w:szCs w:val="32"/>
        </w:rPr>
      </w:pPr>
    </w:p>
    <w:p w14:paraId="12672E60" w14:textId="77777777" w:rsidR="00503615" w:rsidRDefault="00503615" w:rsidP="00503615">
      <w:pPr>
        <w:spacing w:line="360" w:lineRule="auto"/>
        <w:jc w:val="center"/>
        <w:rPr>
          <w:rFonts w:ascii="Times New Roman" w:eastAsia="Times New Roman" w:hAnsi="Times New Roman" w:cs="Times New Roman"/>
          <w:b/>
          <w:sz w:val="32"/>
          <w:szCs w:val="32"/>
        </w:rPr>
      </w:pPr>
    </w:p>
    <w:p w14:paraId="6E534627" w14:textId="77777777" w:rsidR="00503615" w:rsidRDefault="00503615" w:rsidP="00503615">
      <w:pPr>
        <w:spacing w:line="360" w:lineRule="auto"/>
        <w:jc w:val="center"/>
        <w:rPr>
          <w:rFonts w:ascii="Times New Roman" w:eastAsia="Times New Roman" w:hAnsi="Times New Roman" w:cs="Times New Roman"/>
          <w:b/>
          <w:sz w:val="32"/>
          <w:szCs w:val="32"/>
        </w:rPr>
      </w:pPr>
    </w:p>
    <w:p w14:paraId="108F4236" w14:textId="77777777" w:rsidR="00503615" w:rsidRDefault="00503615" w:rsidP="00503615">
      <w:pPr>
        <w:spacing w:line="360" w:lineRule="auto"/>
        <w:jc w:val="center"/>
        <w:rPr>
          <w:rFonts w:ascii="Times New Roman" w:eastAsia="Times New Roman" w:hAnsi="Times New Roman" w:cs="Times New Roman"/>
          <w:b/>
          <w:sz w:val="32"/>
          <w:szCs w:val="32"/>
        </w:rPr>
      </w:pPr>
    </w:p>
    <w:p w14:paraId="0A98D406" w14:textId="77777777" w:rsidR="00503615" w:rsidRDefault="00503615" w:rsidP="00503615">
      <w:pPr>
        <w:spacing w:line="360" w:lineRule="auto"/>
        <w:jc w:val="center"/>
        <w:rPr>
          <w:rFonts w:ascii="Times New Roman" w:eastAsia="Times New Roman" w:hAnsi="Times New Roman" w:cs="Times New Roman"/>
          <w:b/>
          <w:sz w:val="32"/>
          <w:szCs w:val="32"/>
        </w:rPr>
      </w:pPr>
    </w:p>
    <w:p w14:paraId="4588B0A0" w14:textId="77777777" w:rsidR="00503615" w:rsidRDefault="00503615" w:rsidP="00503615">
      <w:pPr>
        <w:spacing w:line="360" w:lineRule="auto"/>
        <w:jc w:val="center"/>
        <w:rPr>
          <w:rFonts w:ascii="Times New Roman" w:eastAsia="Times New Roman" w:hAnsi="Times New Roman" w:cs="Times New Roman"/>
          <w:b/>
          <w:sz w:val="32"/>
          <w:szCs w:val="32"/>
        </w:rPr>
      </w:pPr>
    </w:p>
    <w:p w14:paraId="4373F1E4" w14:textId="77777777" w:rsidR="00503615" w:rsidRDefault="00503615" w:rsidP="00503615">
      <w:pPr>
        <w:spacing w:line="360" w:lineRule="auto"/>
        <w:jc w:val="center"/>
        <w:rPr>
          <w:rFonts w:ascii="Times New Roman" w:eastAsia="Times New Roman" w:hAnsi="Times New Roman" w:cs="Times New Roman"/>
          <w:b/>
          <w:sz w:val="32"/>
          <w:szCs w:val="32"/>
        </w:rPr>
      </w:pPr>
    </w:p>
    <w:p w14:paraId="539740FE" w14:textId="77777777" w:rsidR="00503615" w:rsidRDefault="00503615" w:rsidP="00503615">
      <w:pPr>
        <w:spacing w:line="360" w:lineRule="auto"/>
        <w:jc w:val="center"/>
        <w:rPr>
          <w:rFonts w:ascii="Times New Roman" w:eastAsia="Times New Roman" w:hAnsi="Times New Roman" w:cs="Times New Roman"/>
          <w:b/>
          <w:sz w:val="32"/>
          <w:szCs w:val="32"/>
        </w:rPr>
      </w:pPr>
    </w:p>
    <w:p w14:paraId="163C587F" w14:textId="77777777" w:rsidR="00503615" w:rsidRDefault="00503615" w:rsidP="00503615">
      <w:pPr>
        <w:spacing w:line="360" w:lineRule="auto"/>
        <w:jc w:val="center"/>
        <w:rPr>
          <w:rFonts w:ascii="Times New Roman" w:eastAsia="Times New Roman" w:hAnsi="Times New Roman" w:cs="Times New Roman"/>
          <w:b/>
          <w:sz w:val="32"/>
          <w:szCs w:val="32"/>
        </w:rPr>
      </w:pPr>
    </w:p>
    <w:p w14:paraId="56E5D2C6" w14:textId="77777777" w:rsidR="00503615" w:rsidRDefault="00503615" w:rsidP="00503615">
      <w:pPr>
        <w:spacing w:line="360" w:lineRule="auto"/>
        <w:jc w:val="center"/>
        <w:rPr>
          <w:rFonts w:ascii="Times New Roman" w:eastAsia="Times New Roman" w:hAnsi="Times New Roman" w:cs="Times New Roman"/>
          <w:b/>
          <w:sz w:val="32"/>
          <w:szCs w:val="32"/>
        </w:rPr>
      </w:pPr>
    </w:p>
    <w:p w14:paraId="5F40B9F1" w14:textId="77777777" w:rsidR="00503615" w:rsidRDefault="00503615" w:rsidP="00503615">
      <w:pPr>
        <w:spacing w:line="360" w:lineRule="auto"/>
        <w:jc w:val="center"/>
        <w:rPr>
          <w:rFonts w:ascii="Times New Roman" w:eastAsia="Times New Roman" w:hAnsi="Times New Roman" w:cs="Times New Roman"/>
          <w:b/>
          <w:sz w:val="32"/>
          <w:szCs w:val="32"/>
        </w:rPr>
      </w:pPr>
    </w:p>
    <w:p w14:paraId="5C90ABFF" w14:textId="77777777" w:rsidR="00503615" w:rsidRDefault="00503615" w:rsidP="00503615">
      <w:pPr>
        <w:spacing w:line="360" w:lineRule="auto"/>
        <w:jc w:val="center"/>
        <w:rPr>
          <w:rFonts w:ascii="Times New Roman" w:eastAsia="Times New Roman" w:hAnsi="Times New Roman" w:cs="Times New Roman"/>
          <w:b/>
          <w:sz w:val="32"/>
          <w:szCs w:val="32"/>
        </w:rPr>
      </w:pPr>
    </w:p>
    <w:p w14:paraId="2242E899" w14:textId="77777777" w:rsidR="00503615" w:rsidRDefault="00503615" w:rsidP="00503615">
      <w:pPr>
        <w:spacing w:line="360" w:lineRule="auto"/>
        <w:jc w:val="center"/>
        <w:rPr>
          <w:rFonts w:ascii="Times New Roman" w:eastAsia="Times New Roman" w:hAnsi="Times New Roman" w:cs="Times New Roman"/>
          <w:b/>
          <w:sz w:val="32"/>
          <w:szCs w:val="32"/>
        </w:rPr>
      </w:pPr>
    </w:p>
    <w:p w14:paraId="26A51FE1" w14:textId="77777777" w:rsidR="00503615" w:rsidRDefault="00503615" w:rsidP="00503615">
      <w:pPr>
        <w:spacing w:line="360" w:lineRule="auto"/>
        <w:jc w:val="center"/>
        <w:rPr>
          <w:rFonts w:ascii="Times New Roman" w:eastAsia="Times New Roman" w:hAnsi="Times New Roman" w:cs="Times New Roman"/>
          <w:b/>
          <w:sz w:val="32"/>
          <w:szCs w:val="32"/>
        </w:rPr>
      </w:pPr>
    </w:p>
    <w:p w14:paraId="42532383" w14:textId="77777777" w:rsidR="00503615" w:rsidRPr="00503615" w:rsidRDefault="00503615" w:rsidP="00503615">
      <w:pPr>
        <w:spacing w:line="360" w:lineRule="auto"/>
        <w:jc w:val="center"/>
        <w:rPr>
          <w:rFonts w:ascii="Times New Roman" w:eastAsia="Times New Roman" w:hAnsi="Times New Roman" w:cs="Times New Roman"/>
          <w:b/>
          <w:sz w:val="32"/>
          <w:szCs w:val="32"/>
        </w:rPr>
      </w:pPr>
    </w:p>
    <w:p w14:paraId="58E58088" w14:textId="777777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780BFBD" w14:textId="77777777" w:rsidR="00D8240A"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322E1247" w14:textId="77777777" w:rsidR="00503615" w:rsidRPr="00503615" w:rsidRDefault="00503615">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JARVIS is a very helpful voice assistant without any doubt as it saves time of the user by conversational interactions, its effectiveness and efficiency. But while working on this project, there were some limitations encountered and also realized some scope of enhancement in the future which are mentioned below:</w:t>
      </w:r>
    </w:p>
    <w:p w14:paraId="31BAF0B6" w14:textId="77777777" w:rsidR="00503615" w:rsidRPr="00503615" w:rsidRDefault="00503615">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w:t>
      </w:r>
    </w:p>
    <w:p w14:paraId="79194851" w14:textId="1F224BD3"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is somewhere an issue,</w:t>
      </w:r>
    </w:p>
    <w:p w14:paraId="262C6938" w14:textId="6D749374"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no voice command encryption in this project.</w:t>
      </w:r>
    </w:p>
    <w:p w14:paraId="2F915435" w14:textId="423F13A2"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Background voice can interfere, </w:t>
      </w:r>
    </w:p>
    <w:p w14:paraId="5797409F" w14:textId="44A6662F"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Misinterpretation because of accents and may cause inaccurate results,. </w:t>
      </w:r>
    </w:p>
    <w:p w14:paraId="670EFD16" w14:textId="395F49BB"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JARVIS cannot be called externally anytime like other traditional assistants like Google Assistant can be called just by saying, “Ok Google!”</w:t>
      </w:r>
    </w:p>
    <w:p w14:paraId="5C409A1B" w14:textId="77777777" w:rsidR="00503615" w:rsidRPr="00503615" w:rsidRDefault="00503615">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FOR FUTURE WORK:</w:t>
      </w:r>
    </w:p>
    <w:p w14:paraId="1D0891DF" w14:textId="2271BCBA" w:rsidR="00503615" w:rsidRPr="00503615" w:rsidRDefault="00503615" w:rsidP="00503615">
      <w:pPr>
        <w:pStyle w:val="ListParagraph"/>
        <w:numPr>
          <w:ilvl w:val="0"/>
          <w:numId w:val="5"/>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JARVIS to learn more on its own and develop a new skill in it. </w:t>
      </w:r>
    </w:p>
    <w:p w14:paraId="4887466F" w14:textId="286F4BDF" w:rsidR="00503615" w:rsidRPr="00503615" w:rsidRDefault="00503615" w:rsidP="00503615">
      <w:pPr>
        <w:pStyle w:val="ListParagraph"/>
        <w:numPr>
          <w:ilvl w:val="0"/>
          <w:numId w:val="5"/>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JARVIS android app can also be developed. </w:t>
      </w:r>
    </w:p>
    <w:p w14:paraId="127B31F3" w14:textId="0190ACCD" w:rsidR="00503615" w:rsidRPr="00503615" w:rsidRDefault="00503615" w:rsidP="00503615">
      <w:pPr>
        <w:pStyle w:val="ListParagraph"/>
        <w:numPr>
          <w:ilvl w:val="0"/>
          <w:numId w:val="5"/>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Make more Jarvis voice terminals. </w:t>
      </w:r>
    </w:p>
    <w:p w14:paraId="7BA6E5ED" w14:textId="719BBAA5" w:rsidR="00D8240A" w:rsidRPr="00503615" w:rsidRDefault="00503615" w:rsidP="00503615">
      <w:pPr>
        <w:pStyle w:val="ListParagraph"/>
        <w:numPr>
          <w:ilvl w:val="0"/>
          <w:numId w:val="5"/>
        </w:numPr>
        <w:spacing w:line="480" w:lineRule="auto"/>
        <w:rPr>
          <w:rFonts w:eastAsia="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Voice commands can be encrypted to maintain security.</w:t>
      </w:r>
    </w:p>
    <w:p w14:paraId="4CCFA7BD" w14:textId="77777777" w:rsidR="00D8240A" w:rsidRDefault="00D8240A">
      <w:pPr>
        <w:spacing w:line="480" w:lineRule="auto"/>
        <w:jc w:val="center"/>
        <w:rPr>
          <w:rFonts w:ascii="Times New Roman" w:eastAsia="Times New Roman" w:hAnsi="Times New Roman" w:cs="Times New Roman"/>
          <w:b/>
          <w:sz w:val="32"/>
          <w:szCs w:val="32"/>
        </w:rPr>
      </w:pPr>
    </w:p>
    <w:p w14:paraId="050F28CA" w14:textId="77777777" w:rsidR="00D8240A"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19C8F2C" w14:textId="270CB02D"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[1] </w:t>
      </w:r>
      <w:hyperlink r:id="rId22" w:history="1">
        <w:r w:rsidR="000F377C" w:rsidRPr="00731DE8">
          <w:rPr>
            <w:rStyle w:val="Hyperlink"/>
            <w:rFonts w:ascii="Times New Roman" w:eastAsia="Times New Roman" w:hAnsi="Times New Roman" w:cs="Times New Roman"/>
          </w:rPr>
          <w:t>https://www.jetir.org/papers/JETIR2003165.pdfReearch</w:t>
        </w:r>
      </w:hyperlink>
      <w:r w:rsidR="000F377C">
        <w:rPr>
          <w:rFonts w:ascii="Times New Roman" w:eastAsia="Times New Roman" w:hAnsi="Times New Roman" w:cs="Times New Roman"/>
        </w:rPr>
        <w:t xml:space="preserve"> paper from goggle 2014 microtech paper</w:t>
      </w:r>
    </w:p>
    <w:p w14:paraId="5E2D5F43" w14:textId="0FE2B431"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[2]</w:t>
      </w:r>
      <w:r w:rsidR="000F377C" w:rsidRPr="000F377C">
        <w:t xml:space="preserve"> </w:t>
      </w:r>
      <w:r w:rsidR="000F377C" w:rsidRPr="000F377C">
        <w:rPr>
          <w:rFonts w:ascii="Times New Roman" w:eastAsia="Times New Roman" w:hAnsi="Times New Roman" w:cs="Times New Roman"/>
        </w:rPr>
        <w:t>https://www.emerald.com/insight/content/doi/10.1108/LHT-09-2021-0330/full/pdf?title=chatbots-and-virtual-assistants-a-bibliometric-analysis</w:t>
      </w:r>
    </w:p>
    <w:p w14:paraId="0DAC83EB" w14:textId="6805888A"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[3] </w:t>
      </w:r>
      <w:r w:rsidR="000F377C" w:rsidRPr="000F377C">
        <w:rPr>
          <w:rFonts w:ascii="Times New Roman" w:eastAsia="Times New Roman" w:hAnsi="Times New Roman" w:cs="Times New Roman"/>
        </w:rPr>
        <w:t>https://www.nvidia.com/en-in/ai-data-science/ai-workflows/intelligent-virtual-assistant/</w:t>
      </w:r>
    </w:p>
    <w:p w14:paraId="2E4D7FD3" w14:textId="614B8A34"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[4]</w:t>
      </w:r>
      <w:r>
        <w:rPr>
          <w:rFonts w:ascii="Times New Roman" w:eastAsia="Times New Roman" w:hAnsi="Times New Roman" w:cs="Times New Roman"/>
          <w:b/>
        </w:rPr>
        <w:t xml:space="preserve"> </w:t>
      </w:r>
      <w:hyperlink r:id="rId23" w:history="1">
        <w:r w:rsidR="000F377C" w:rsidRPr="00731DE8">
          <w:rPr>
            <w:rStyle w:val="Hyperlink"/>
            <w:rFonts w:ascii="Times New Roman" w:eastAsia="Times New Roman" w:hAnsi="Times New Roman" w:cs="Times New Roman"/>
            <w:b/>
          </w:rPr>
          <w:t>https://github.com/topics/virtual-assistant</w:t>
        </w:r>
      </w:hyperlink>
    </w:p>
    <w:p w14:paraId="6E2D96FE" w14:textId="77777777" w:rsidR="00D8240A" w:rsidRDefault="00D8240A">
      <w:pPr>
        <w:spacing w:line="360" w:lineRule="auto"/>
        <w:ind w:left="360" w:hanging="360"/>
        <w:jc w:val="both"/>
        <w:rPr>
          <w:rFonts w:ascii="Times New Roman" w:eastAsia="Times New Roman" w:hAnsi="Times New Roman" w:cs="Times New Roman"/>
        </w:rPr>
      </w:pPr>
    </w:p>
    <w:p w14:paraId="66068A34" w14:textId="77777777" w:rsidR="00D8240A" w:rsidRDefault="00D8240A">
      <w:pPr>
        <w:spacing w:line="360" w:lineRule="auto"/>
        <w:ind w:left="360" w:hanging="360"/>
        <w:jc w:val="both"/>
        <w:rPr>
          <w:rFonts w:ascii="Times New Roman" w:eastAsia="Times New Roman" w:hAnsi="Times New Roman" w:cs="Times New Roman"/>
          <w:sz w:val="24"/>
          <w:szCs w:val="24"/>
        </w:rPr>
      </w:pPr>
    </w:p>
    <w:p w14:paraId="23F0D784" w14:textId="77777777" w:rsidR="00D8240A" w:rsidRDefault="00D8240A">
      <w:pPr>
        <w:spacing w:line="360" w:lineRule="auto"/>
        <w:jc w:val="both"/>
      </w:pPr>
    </w:p>
    <w:p w14:paraId="6988A8A2" w14:textId="77777777" w:rsidR="00D8240A" w:rsidRDefault="00D8240A">
      <w:pPr>
        <w:spacing w:line="360" w:lineRule="auto"/>
        <w:ind w:left="446" w:hanging="446"/>
        <w:jc w:val="both"/>
        <w:rPr>
          <w:rFonts w:ascii="Times New Roman" w:eastAsia="Times New Roman" w:hAnsi="Times New Roman" w:cs="Times New Roman"/>
          <w:sz w:val="24"/>
          <w:szCs w:val="24"/>
          <w:highlight w:val="white"/>
        </w:rPr>
      </w:pPr>
    </w:p>
    <w:p w14:paraId="3ABA4C35" w14:textId="77777777" w:rsidR="00D8240A" w:rsidRDefault="00D8240A">
      <w:pPr>
        <w:spacing w:line="480" w:lineRule="auto"/>
        <w:jc w:val="both"/>
        <w:rPr>
          <w:rFonts w:ascii="Times New Roman" w:eastAsia="Times New Roman" w:hAnsi="Times New Roman" w:cs="Times New Roman"/>
          <w:b/>
          <w:sz w:val="28"/>
          <w:szCs w:val="28"/>
        </w:rPr>
      </w:pPr>
    </w:p>
    <w:p w14:paraId="180A62AD" w14:textId="77777777" w:rsidR="00D8240A" w:rsidRDefault="00D8240A">
      <w:pPr>
        <w:spacing w:line="480" w:lineRule="auto"/>
        <w:jc w:val="both"/>
        <w:rPr>
          <w:rFonts w:ascii="Bookman Old Style" w:eastAsia="Bookman Old Style" w:hAnsi="Bookman Old Style" w:cs="Bookman Old Style"/>
          <w:sz w:val="32"/>
          <w:szCs w:val="32"/>
        </w:rPr>
      </w:pPr>
    </w:p>
    <w:sectPr w:rsidR="00D8240A">
      <w:footerReference w:type="defaul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480F9" w14:textId="77777777" w:rsidR="002A4A87" w:rsidRDefault="002A4A87">
      <w:r>
        <w:separator/>
      </w:r>
    </w:p>
  </w:endnote>
  <w:endnote w:type="continuationSeparator" w:id="0">
    <w:p w14:paraId="32DCE5B2" w14:textId="77777777" w:rsidR="002A4A87" w:rsidRDefault="002A4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7835A" w14:textId="1A5421DA" w:rsidR="00D8240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5659CD" w14:textId="77777777" w:rsidR="002A4A87" w:rsidRDefault="002A4A87">
      <w:r>
        <w:separator/>
      </w:r>
    </w:p>
  </w:footnote>
  <w:footnote w:type="continuationSeparator" w:id="0">
    <w:p w14:paraId="29253938" w14:textId="77777777" w:rsidR="002A4A87" w:rsidRDefault="002A4A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5FC7A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1728454" o:spid="_x0000_i1025" type="#_x0000_t75" style="width:11.25pt;height:11.25pt;visibility:visible;mso-wrap-style:square">
            <v:imagedata r:id="rId1" o:title=""/>
          </v:shape>
        </w:pict>
      </mc:Choice>
      <mc:Fallback>
        <w:drawing>
          <wp:inline distT="0" distB="0" distL="0" distR="0" wp14:anchorId="283A0808" wp14:editId="5552F246">
            <wp:extent cx="142875" cy="142875"/>
            <wp:effectExtent l="0" t="0" r="0" b="0"/>
            <wp:docPr id="881728454" name="Picture 88172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14774DBB"/>
    <w:multiLevelType w:val="hybridMultilevel"/>
    <w:tmpl w:val="6C78D5D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2B906EF1"/>
    <w:multiLevelType w:val="hybridMultilevel"/>
    <w:tmpl w:val="FE828804"/>
    <w:lvl w:ilvl="0" w:tplc="40090007">
      <w:start w:val="1"/>
      <w:numFmt w:val="bullet"/>
      <w:lvlText w:val=""/>
      <w:lvlPicBulletId w:val="0"/>
      <w:lvlJc w:val="left"/>
      <w:pPr>
        <w:ind w:left="2253" w:hanging="360"/>
      </w:pPr>
      <w:rPr>
        <w:rFonts w:ascii="Symbol" w:hAnsi="Symbol" w:hint="default"/>
      </w:rPr>
    </w:lvl>
    <w:lvl w:ilvl="1" w:tplc="40090003" w:tentative="1">
      <w:start w:val="1"/>
      <w:numFmt w:val="bullet"/>
      <w:lvlText w:val="o"/>
      <w:lvlJc w:val="left"/>
      <w:pPr>
        <w:ind w:left="2973" w:hanging="360"/>
      </w:pPr>
      <w:rPr>
        <w:rFonts w:ascii="Courier New" w:hAnsi="Courier New" w:cs="Courier New" w:hint="default"/>
      </w:rPr>
    </w:lvl>
    <w:lvl w:ilvl="2" w:tplc="40090005" w:tentative="1">
      <w:start w:val="1"/>
      <w:numFmt w:val="bullet"/>
      <w:lvlText w:val=""/>
      <w:lvlJc w:val="left"/>
      <w:pPr>
        <w:ind w:left="3693" w:hanging="360"/>
      </w:pPr>
      <w:rPr>
        <w:rFonts w:ascii="Wingdings" w:hAnsi="Wingdings" w:hint="default"/>
      </w:rPr>
    </w:lvl>
    <w:lvl w:ilvl="3" w:tplc="40090001" w:tentative="1">
      <w:start w:val="1"/>
      <w:numFmt w:val="bullet"/>
      <w:lvlText w:val=""/>
      <w:lvlJc w:val="left"/>
      <w:pPr>
        <w:ind w:left="4413" w:hanging="360"/>
      </w:pPr>
      <w:rPr>
        <w:rFonts w:ascii="Symbol" w:hAnsi="Symbol" w:hint="default"/>
      </w:rPr>
    </w:lvl>
    <w:lvl w:ilvl="4" w:tplc="40090003" w:tentative="1">
      <w:start w:val="1"/>
      <w:numFmt w:val="bullet"/>
      <w:lvlText w:val="o"/>
      <w:lvlJc w:val="left"/>
      <w:pPr>
        <w:ind w:left="5133" w:hanging="360"/>
      </w:pPr>
      <w:rPr>
        <w:rFonts w:ascii="Courier New" w:hAnsi="Courier New" w:cs="Courier New" w:hint="default"/>
      </w:rPr>
    </w:lvl>
    <w:lvl w:ilvl="5" w:tplc="40090005" w:tentative="1">
      <w:start w:val="1"/>
      <w:numFmt w:val="bullet"/>
      <w:lvlText w:val=""/>
      <w:lvlJc w:val="left"/>
      <w:pPr>
        <w:ind w:left="5853" w:hanging="360"/>
      </w:pPr>
      <w:rPr>
        <w:rFonts w:ascii="Wingdings" w:hAnsi="Wingdings" w:hint="default"/>
      </w:rPr>
    </w:lvl>
    <w:lvl w:ilvl="6" w:tplc="40090001" w:tentative="1">
      <w:start w:val="1"/>
      <w:numFmt w:val="bullet"/>
      <w:lvlText w:val=""/>
      <w:lvlJc w:val="left"/>
      <w:pPr>
        <w:ind w:left="6573" w:hanging="360"/>
      </w:pPr>
      <w:rPr>
        <w:rFonts w:ascii="Symbol" w:hAnsi="Symbol" w:hint="default"/>
      </w:rPr>
    </w:lvl>
    <w:lvl w:ilvl="7" w:tplc="40090003" w:tentative="1">
      <w:start w:val="1"/>
      <w:numFmt w:val="bullet"/>
      <w:lvlText w:val="o"/>
      <w:lvlJc w:val="left"/>
      <w:pPr>
        <w:ind w:left="7293" w:hanging="360"/>
      </w:pPr>
      <w:rPr>
        <w:rFonts w:ascii="Courier New" w:hAnsi="Courier New" w:cs="Courier New" w:hint="default"/>
      </w:rPr>
    </w:lvl>
    <w:lvl w:ilvl="8" w:tplc="40090005" w:tentative="1">
      <w:start w:val="1"/>
      <w:numFmt w:val="bullet"/>
      <w:lvlText w:val=""/>
      <w:lvlJc w:val="left"/>
      <w:pPr>
        <w:ind w:left="8013" w:hanging="360"/>
      </w:pPr>
      <w:rPr>
        <w:rFonts w:ascii="Wingdings" w:hAnsi="Wingdings" w:hint="default"/>
      </w:rPr>
    </w:lvl>
  </w:abstractNum>
  <w:abstractNum w:abstractNumId="3" w15:restartNumberingAfterBreak="0">
    <w:nsid w:val="3AFB639B"/>
    <w:multiLevelType w:val="hybridMultilevel"/>
    <w:tmpl w:val="5F025C72"/>
    <w:lvl w:ilvl="0" w:tplc="40090007">
      <w:start w:val="1"/>
      <w:numFmt w:val="bullet"/>
      <w:lvlText w:val=""/>
      <w:lvlPicBulletId w:val="0"/>
      <w:lvlJc w:val="left"/>
      <w:pPr>
        <w:ind w:left="2067" w:hanging="360"/>
      </w:pPr>
      <w:rPr>
        <w:rFonts w:ascii="Symbol" w:hAnsi="Symbol" w:hint="default"/>
      </w:rPr>
    </w:lvl>
    <w:lvl w:ilvl="1" w:tplc="40090003" w:tentative="1">
      <w:start w:val="1"/>
      <w:numFmt w:val="bullet"/>
      <w:lvlText w:val="o"/>
      <w:lvlJc w:val="left"/>
      <w:pPr>
        <w:ind w:left="2787" w:hanging="360"/>
      </w:pPr>
      <w:rPr>
        <w:rFonts w:ascii="Courier New" w:hAnsi="Courier New" w:cs="Courier New" w:hint="default"/>
      </w:rPr>
    </w:lvl>
    <w:lvl w:ilvl="2" w:tplc="40090005" w:tentative="1">
      <w:start w:val="1"/>
      <w:numFmt w:val="bullet"/>
      <w:lvlText w:val=""/>
      <w:lvlJc w:val="left"/>
      <w:pPr>
        <w:ind w:left="3507" w:hanging="360"/>
      </w:pPr>
      <w:rPr>
        <w:rFonts w:ascii="Wingdings" w:hAnsi="Wingdings" w:hint="default"/>
      </w:rPr>
    </w:lvl>
    <w:lvl w:ilvl="3" w:tplc="40090001" w:tentative="1">
      <w:start w:val="1"/>
      <w:numFmt w:val="bullet"/>
      <w:lvlText w:val=""/>
      <w:lvlJc w:val="left"/>
      <w:pPr>
        <w:ind w:left="4227" w:hanging="360"/>
      </w:pPr>
      <w:rPr>
        <w:rFonts w:ascii="Symbol" w:hAnsi="Symbol" w:hint="default"/>
      </w:rPr>
    </w:lvl>
    <w:lvl w:ilvl="4" w:tplc="40090003" w:tentative="1">
      <w:start w:val="1"/>
      <w:numFmt w:val="bullet"/>
      <w:lvlText w:val="o"/>
      <w:lvlJc w:val="left"/>
      <w:pPr>
        <w:ind w:left="4947" w:hanging="360"/>
      </w:pPr>
      <w:rPr>
        <w:rFonts w:ascii="Courier New" w:hAnsi="Courier New" w:cs="Courier New" w:hint="default"/>
      </w:rPr>
    </w:lvl>
    <w:lvl w:ilvl="5" w:tplc="40090005" w:tentative="1">
      <w:start w:val="1"/>
      <w:numFmt w:val="bullet"/>
      <w:lvlText w:val=""/>
      <w:lvlJc w:val="left"/>
      <w:pPr>
        <w:ind w:left="5667" w:hanging="360"/>
      </w:pPr>
      <w:rPr>
        <w:rFonts w:ascii="Wingdings" w:hAnsi="Wingdings" w:hint="default"/>
      </w:rPr>
    </w:lvl>
    <w:lvl w:ilvl="6" w:tplc="40090001" w:tentative="1">
      <w:start w:val="1"/>
      <w:numFmt w:val="bullet"/>
      <w:lvlText w:val=""/>
      <w:lvlJc w:val="left"/>
      <w:pPr>
        <w:ind w:left="6387" w:hanging="360"/>
      </w:pPr>
      <w:rPr>
        <w:rFonts w:ascii="Symbol" w:hAnsi="Symbol" w:hint="default"/>
      </w:rPr>
    </w:lvl>
    <w:lvl w:ilvl="7" w:tplc="40090003" w:tentative="1">
      <w:start w:val="1"/>
      <w:numFmt w:val="bullet"/>
      <w:lvlText w:val="o"/>
      <w:lvlJc w:val="left"/>
      <w:pPr>
        <w:ind w:left="7107" w:hanging="360"/>
      </w:pPr>
      <w:rPr>
        <w:rFonts w:ascii="Courier New" w:hAnsi="Courier New" w:cs="Courier New" w:hint="default"/>
      </w:rPr>
    </w:lvl>
    <w:lvl w:ilvl="8" w:tplc="40090005" w:tentative="1">
      <w:start w:val="1"/>
      <w:numFmt w:val="bullet"/>
      <w:lvlText w:val=""/>
      <w:lvlJc w:val="left"/>
      <w:pPr>
        <w:ind w:left="7827" w:hanging="360"/>
      </w:pPr>
      <w:rPr>
        <w:rFonts w:ascii="Wingdings" w:hAnsi="Wingdings" w:hint="default"/>
      </w:rPr>
    </w:lvl>
  </w:abstractNum>
  <w:abstractNum w:abstractNumId="4" w15:restartNumberingAfterBreak="0">
    <w:nsid w:val="462C4887"/>
    <w:multiLevelType w:val="hybridMultilevel"/>
    <w:tmpl w:val="359CFEC6"/>
    <w:lvl w:ilvl="0" w:tplc="40090007">
      <w:start w:val="1"/>
      <w:numFmt w:val="bullet"/>
      <w:lvlText w:val=""/>
      <w:lvlPicBulletId w:val="0"/>
      <w:lvlJc w:val="left"/>
      <w:pPr>
        <w:ind w:left="2222" w:hanging="360"/>
      </w:pPr>
      <w:rPr>
        <w:rFonts w:ascii="Symbol" w:hAnsi="Symbol" w:hint="default"/>
      </w:rPr>
    </w:lvl>
    <w:lvl w:ilvl="1" w:tplc="40090003" w:tentative="1">
      <w:start w:val="1"/>
      <w:numFmt w:val="bullet"/>
      <w:lvlText w:val="o"/>
      <w:lvlJc w:val="left"/>
      <w:pPr>
        <w:ind w:left="2942" w:hanging="360"/>
      </w:pPr>
      <w:rPr>
        <w:rFonts w:ascii="Courier New" w:hAnsi="Courier New" w:cs="Courier New" w:hint="default"/>
      </w:rPr>
    </w:lvl>
    <w:lvl w:ilvl="2" w:tplc="40090005" w:tentative="1">
      <w:start w:val="1"/>
      <w:numFmt w:val="bullet"/>
      <w:lvlText w:val=""/>
      <w:lvlJc w:val="left"/>
      <w:pPr>
        <w:ind w:left="3662" w:hanging="360"/>
      </w:pPr>
      <w:rPr>
        <w:rFonts w:ascii="Wingdings" w:hAnsi="Wingdings" w:hint="default"/>
      </w:rPr>
    </w:lvl>
    <w:lvl w:ilvl="3" w:tplc="40090001" w:tentative="1">
      <w:start w:val="1"/>
      <w:numFmt w:val="bullet"/>
      <w:lvlText w:val=""/>
      <w:lvlJc w:val="left"/>
      <w:pPr>
        <w:ind w:left="4382" w:hanging="360"/>
      </w:pPr>
      <w:rPr>
        <w:rFonts w:ascii="Symbol" w:hAnsi="Symbol" w:hint="default"/>
      </w:rPr>
    </w:lvl>
    <w:lvl w:ilvl="4" w:tplc="40090003" w:tentative="1">
      <w:start w:val="1"/>
      <w:numFmt w:val="bullet"/>
      <w:lvlText w:val="o"/>
      <w:lvlJc w:val="left"/>
      <w:pPr>
        <w:ind w:left="5102" w:hanging="360"/>
      </w:pPr>
      <w:rPr>
        <w:rFonts w:ascii="Courier New" w:hAnsi="Courier New" w:cs="Courier New" w:hint="default"/>
      </w:rPr>
    </w:lvl>
    <w:lvl w:ilvl="5" w:tplc="40090005" w:tentative="1">
      <w:start w:val="1"/>
      <w:numFmt w:val="bullet"/>
      <w:lvlText w:val=""/>
      <w:lvlJc w:val="left"/>
      <w:pPr>
        <w:ind w:left="5822" w:hanging="360"/>
      </w:pPr>
      <w:rPr>
        <w:rFonts w:ascii="Wingdings" w:hAnsi="Wingdings" w:hint="default"/>
      </w:rPr>
    </w:lvl>
    <w:lvl w:ilvl="6" w:tplc="40090001" w:tentative="1">
      <w:start w:val="1"/>
      <w:numFmt w:val="bullet"/>
      <w:lvlText w:val=""/>
      <w:lvlJc w:val="left"/>
      <w:pPr>
        <w:ind w:left="6542" w:hanging="360"/>
      </w:pPr>
      <w:rPr>
        <w:rFonts w:ascii="Symbol" w:hAnsi="Symbol" w:hint="default"/>
      </w:rPr>
    </w:lvl>
    <w:lvl w:ilvl="7" w:tplc="40090003" w:tentative="1">
      <w:start w:val="1"/>
      <w:numFmt w:val="bullet"/>
      <w:lvlText w:val="o"/>
      <w:lvlJc w:val="left"/>
      <w:pPr>
        <w:ind w:left="7262" w:hanging="360"/>
      </w:pPr>
      <w:rPr>
        <w:rFonts w:ascii="Courier New" w:hAnsi="Courier New" w:cs="Courier New" w:hint="default"/>
      </w:rPr>
    </w:lvl>
    <w:lvl w:ilvl="8" w:tplc="40090005" w:tentative="1">
      <w:start w:val="1"/>
      <w:numFmt w:val="bullet"/>
      <w:lvlText w:val=""/>
      <w:lvlJc w:val="left"/>
      <w:pPr>
        <w:ind w:left="7982" w:hanging="360"/>
      </w:pPr>
      <w:rPr>
        <w:rFonts w:ascii="Wingdings" w:hAnsi="Wingdings" w:hint="default"/>
      </w:rPr>
    </w:lvl>
  </w:abstractNum>
  <w:num w:numId="1" w16cid:durableId="327946363">
    <w:abstractNumId w:val="1"/>
  </w:num>
  <w:num w:numId="2" w16cid:durableId="416371348">
    <w:abstractNumId w:val="3"/>
  </w:num>
  <w:num w:numId="3" w16cid:durableId="1503816849">
    <w:abstractNumId w:val="4"/>
  </w:num>
  <w:num w:numId="4" w16cid:durableId="829246679">
    <w:abstractNumId w:val="0"/>
  </w:num>
  <w:num w:numId="5" w16cid:durableId="501092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36D82"/>
    <w:rsid w:val="000F377C"/>
    <w:rsid w:val="00192058"/>
    <w:rsid w:val="00217816"/>
    <w:rsid w:val="00282CFD"/>
    <w:rsid w:val="002A4A87"/>
    <w:rsid w:val="003E0C2F"/>
    <w:rsid w:val="003F5118"/>
    <w:rsid w:val="00503615"/>
    <w:rsid w:val="00515DB7"/>
    <w:rsid w:val="00706700"/>
    <w:rsid w:val="007D34D8"/>
    <w:rsid w:val="007E1C25"/>
    <w:rsid w:val="00834E2B"/>
    <w:rsid w:val="00841231"/>
    <w:rsid w:val="00866D2D"/>
    <w:rsid w:val="008935CC"/>
    <w:rsid w:val="008D7D66"/>
    <w:rsid w:val="009C09B8"/>
    <w:rsid w:val="00A7693E"/>
    <w:rsid w:val="00C9387D"/>
    <w:rsid w:val="00CC4735"/>
    <w:rsid w:val="00CF419A"/>
    <w:rsid w:val="00D0220A"/>
    <w:rsid w:val="00D8240A"/>
    <w:rsid w:val="00EA4843"/>
    <w:rsid w:val="00F7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3E0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s://creativecommons.org/licenses/by-nc-sa/3.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creativecommons.org/licenses/by-nc-sa/3.0/"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itn.hms.harvard.edu/flash/2017/history-artificial-intelligence/"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tn.hms.harvard.edu/flash/2017/history-artificial-intelligence/" TargetMode="External"/><Relationship Id="rId20" Type="http://schemas.openxmlformats.org/officeDocument/2006/relationships/hyperlink" Target="http://sitn.hms.harvard.edu/flash/2017/history-artificial-intelligen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hyperlink" Target="https://github.com/topics/virtual-assistant" TargetMode="External"/><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svg"/><Relationship Id="rId22" Type="http://schemas.openxmlformats.org/officeDocument/2006/relationships/hyperlink" Target="https://www.jetir.org/papers/JETIR2003165.pdfReearch"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7D697471-7A98-4908-93ED-B87B10CD9BB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1923</Words>
  <Characters>10964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Nimish Vyas</cp:lastModifiedBy>
  <cp:revision>4</cp:revision>
  <dcterms:created xsi:type="dcterms:W3CDTF">2025-01-09T14:00:00Z</dcterms:created>
  <dcterms:modified xsi:type="dcterms:W3CDTF">2025-05-06T19:06:00Z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